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5556FA" w14:textId="22D1DF16" w:rsidR="00585609" w:rsidRPr="00037F5F" w:rsidRDefault="00FF4ECC" w:rsidP="00585609">
      <w:pPr>
        <w:jc w:val="center"/>
        <w:rPr>
          <w:b/>
          <w:bCs/>
          <w:sz w:val="32"/>
          <w:szCs w:val="32"/>
          <w:lang w:val="en-IN"/>
        </w:rPr>
      </w:pPr>
      <w:bookmarkStart w:id="0" w:name="_Hlk203070915"/>
      <w:bookmarkEnd w:id="0"/>
      <w:r w:rsidRPr="00037F5F">
        <w:rPr>
          <w:b/>
          <w:bCs/>
          <w:sz w:val="32"/>
          <w:szCs w:val="32"/>
        </w:rPr>
        <w:t>Automated Data Extraction, Cleaning, and Tabular Display from URLs</w:t>
      </w:r>
      <w:r w:rsidR="00585609" w:rsidRPr="00037F5F">
        <w:rPr>
          <w:b/>
          <w:bCs/>
          <w:sz w:val="32"/>
          <w:szCs w:val="32"/>
          <w:lang w:val="en-IN"/>
        </w:rPr>
        <w:t> </w:t>
      </w:r>
    </w:p>
    <w:p w14:paraId="496B8B00" w14:textId="4B80AA44" w:rsidR="00002E57" w:rsidRPr="00002E57" w:rsidRDefault="00002E57" w:rsidP="00002E57">
      <w:pPr>
        <w:jc w:val="center"/>
        <w:rPr>
          <w:b/>
          <w:bCs/>
          <w:sz w:val="28"/>
          <w:szCs w:val="28"/>
        </w:rPr>
      </w:pPr>
    </w:p>
    <w:p w14:paraId="425530D8" w14:textId="77777777" w:rsidR="003956EA" w:rsidRPr="003956EA" w:rsidRDefault="003956EA" w:rsidP="003956EA">
      <w:pPr>
        <w:rPr>
          <w:b/>
          <w:bCs/>
          <w:sz w:val="32"/>
          <w:szCs w:val="32"/>
          <w:lang w:val="en-IN"/>
        </w:rPr>
      </w:pPr>
      <w:r w:rsidRPr="003956EA">
        <w:rPr>
          <w:b/>
          <w:bCs/>
          <w:sz w:val="32"/>
          <w:szCs w:val="32"/>
          <w:lang w:val="en-IN"/>
        </w:rPr>
        <w:t>Objective:</w:t>
      </w:r>
    </w:p>
    <w:p w14:paraId="593F9E57" w14:textId="77777777" w:rsidR="003956EA" w:rsidRPr="003956EA" w:rsidRDefault="003956EA" w:rsidP="003956EA">
      <w:pPr>
        <w:rPr>
          <w:lang w:val="en-IN"/>
        </w:rPr>
      </w:pPr>
      <w:r w:rsidRPr="003956EA">
        <w:rPr>
          <w:lang w:val="en-IN"/>
        </w:rPr>
        <w:t xml:space="preserve">To develop a </w:t>
      </w:r>
      <w:r w:rsidRPr="003956EA">
        <w:rPr>
          <w:b/>
          <w:bCs/>
          <w:lang w:val="en-IN"/>
        </w:rPr>
        <w:t>Python-based automated system using Jupyter Notebook</w:t>
      </w:r>
      <w:r w:rsidRPr="003956EA">
        <w:rPr>
          <w:lang w:val="en-IN"/>
        </w:rPr>
        <w:t xml:space="preserve"> that accepts a user-provided </w:t>
      </w:r>
      <w:r w:rsidRPr="003956EA">
        <w:rPr>
          <w:b/>
          <w:bCs/>
          <w:lang w:val="en-IN"/>
        </w:rPr>
        <w:t>data source URL</w:t>
      </w:r>
      <w:r w:rsidRPr="003956EA">
        <w:rPr>
          <w:lang w:val="en-IN"/>
        </w:rPr>
        <w:t xml:space="preserve"> (PDF, CSV, Excel, JSON, HTML, .data, .txt), detects the format, extracts the data, performs cleaning operations, and displays it in a well-structured tabular format.</w:t>
      </w:r>
    </w:p>
    <w:p w14:paraId="7A616CC1" w14:textId="77777777" w:rsidR="00002E57" w:rsidRDefault="00002E57" w:rsidP="00002E57"/>
    <w:p w14:paraId="44E96FC6" w14:textId="5AB4F11E" w:rsidR="00002E57" w:rsidRDefault="00002E57" w:rsidP="00002E57"/>
    <w:p w14:paraId="614FD522" w14:textId="77777777" w:rsidR="002957EF" w:rsidRPr="002957EF" w:rsidRDefault="002957EF" w:rsidP="002957EF">
      <w:pPr>
        <w:rPr>
          <w:b/>
          <w:bCs/>
          <w:sz w:val="32"/>
          <w:szCs w:val="32"/>
          <w:lang w:val="en-IN"/>
        </w:rPr>
      </w:pPr>
      <w:r w:rsidRPr="002957EF">
        <w:rPr>
          <w:b/>
          <w:bCs/>
          <w:sz w:val="32"/>
          <w:szCs w:val="32"/>
          <w:lang w:val="en-IN"/>
        </w:rPr>
        <w:t>Problem Statement:</w:t>
      </w:r>
    </w:p>
    <w:p w14:paraId="4EB069BE" w14:textId="77777777" w:rsidR="002957EF" w:rsidRPr="002957EF" w:rsidRDefault="002957EF" w:rsidP="002957EF">
      <w:pPr>
        <w:rPr>
          <w:lang w:val="en-IN"/>
        </w:rPr>
      </w:pPr>
      <w:r w:rsidRPr="002957EF">
        <w:rPr>
          <w:lang w:val="en-IN"/>
        </w:rPr>
        <w:t>Data analysts and data scientists often encounter unstructured or differently formatted data hosted online. These datasets can be:</w:t>
      </w:r>
    </w:p>
    <w:p w14:paraId="60D5898B" w14:textId="77777777" w:rsidR="002957EF" w:rsidRPr="002957EF" w:rsidRDefault="002957EF" w:rsidP="002957EF">
      <w:pPr>
        <w:numPr>
          <w:ilvl w:val="0"/>
          <w:numId w:val="30"/>
        </w:numPr>
        <w:rPr>
          <w:lang w:val="en-IN"/>
        </w:rPr>
      </w:pPr>
      <w:r w:rsidRPr="002957EF">
        <w:rPr>
          <w:lang w:val="en-IN"/>
        </w:rPr>
        <w:t>In various formats (CSV, Excel, PDF, HTML, JSON, plain text)</w:t>
      </w:r>
    </w:p>
    <w:p w14:paraId="7B0A8C6F" w14:textId="77777777" w:rsidR="002957EF" w:rsidRPr="002957EF" w:rsidRDefault="002957EF" w:rsidP="002957EF">
      <w:pPr>
        <w:numPr>
          <w:ilvl w:val="0"/>
          <w:numId w:val="30"/>
        </w:numPr>
        <w:rPr>
          <w:lang w:val="en-IN"/>
        </w:rPr>
      </w:pPr>
      <w:r w:rsidRPr="002957EF">
        <w:rPr>
          <w:lang w:val="en-IN"/>
        </w:rPr>
        <w:t>Poorly structured or dirty (missing values, extra spaces, bad formatting)</w:t>
      </w:r>
    </w:p>
    <w:p w14:paraId="5EBA7097" w14:textId="77777777" w:rsidR="002957EF" w:rsidRPr="002957EF" w:rsidRDefault="002957EF" w:rsidP="002957EF">
      <w:pPr>
        <w:numPr>
          <w:ilvl w:val="0"/>
          <w:numId w:val="30"/>
        </w:numPr>
        <w:rPr>
          <w:lang w:val="en-IN"/>
        </w:rPr>
      </w:pPr>
      <w:r w:rsidRPr="002957EF">
        <w:rPr>
          <w:lang w:val="en-IN"/>
        </w:rPr>
        <w:t>Without headers or inconsistent delimiter usage</w:t>
      </w:r>
    </w:p>
    <w:p w14:paraId="317E2AD8" w14:textId="77777777" w:rsidR="002957EF" w:rsidRPr="002957EF" w:rsidRDefault="002957EF" w:rsidP="002957EF">
      <w:pPr>
        <w:rPr>
          <w:lang w:val="en-IN"/>
        </w:rPr>
      </w:pPr>
      <w:r w:rsidRPr="002957EF">
        <w:rPr>
          <w:lang w:val="en-IN"/>
        </w:rPr>
        <w:t xml:space="preserve">There is no single tool to handle </w:t>
      </w:r>
      <w:r w:rsidRPr="002957EF">
        <w:rPr>
          <w:b/>
          <w:bCs/>
          <w:lang w:val="en-IN"/>
        </w:rPr>
        <w:t>automated detection, parsing, and cleaning</w:t>
      </w:r>
      <w:r w:rsidRPr="002957EF">
        <w:rPr>
          <w:lang w:val="en-IN"/>
        </w:rPr>
        <w:t xml:space="preserve"> of such varied sources.</w:t>
      </w:r>
    </w:p>
    <w:p w14:paraId="24DEC488" w14:textId="77777777" w:rsidR="0035597A" w:rsidRDefault="0035597A" w:rsidP="00002E57"/>
    <w:p w14:paraId="09932858" w14:textId="77777777" w:rsidR="00C95419" w:rsidRDefault="00C95419" w:rsidP="00002E57"/>
    <w:p w14:paraId="66F718A4" w14:textId="0B007105" w:rsidR="002957EF" w:rsidRPr="002957EF" w:rsidRDefault="002957EF" w:rsidP="002957EF">
      <w:pPr>
        <w:rPr>
          <w:b/>
          <w:bCs/>
          <w:sz w:val="32"/>
          <w:szCs w:val="32"/>
          <w:lang w:val="en-IN"/>
        </w:rPr>
      </w:pPr>
      <w:r w:rsidRPr="002957EF">
        <w:rPr>
          <w:b/>
          <w:bCs/>
          <w:sz w:val="32"/>
          <w:szCs w:val="32"/>
          <w:lang w:val="en-IN"/>
        </w:rPr>
        <w:t>Proposed Solution:</w:t>
      </w:r>
    </w:p>
    <w:p w14:paraId="30792F02" w14:textId="77777777" w:rsidR="002957EF" w:rsidRPr="002957EF" w:rsidRDefault="002957EF" w:rsidP="002957EF">
      <w:pPr>
        <w:rPr>
          <w:lang w:val="en-IN"/>
        </w:rPr>
      </w:pPr>
      <w:r w:rsidRPr="002957EF">
        <w:rPr>
          <w:lang w:val="en-IN"/>
        </w:rPr>
        <w:t>Create a Jupyter-based interactive tool that:</w:t>
      </w:r>
    </w:p>
    <w:p w14:paraId="340D3AFE" w14:textId="77777777" w:rsidR="002957EF" w:rsidRPr="002957EF" w:rsidRDefault="002957EF" w:rsidP="002957EF">
      <w:pPr>
        <w:numPr>
          <w:ilvl w:val="0"/>
          <w:numId w:val="31"/>
        </w:numPr>
        <w:rPr>
          <w:lang w:val="en-IN"/>
        </w:rPr>
      </w:pPr>
      <w:r w:rsidRPr="002957EF">
        <w:rPr>
          <w:b/>
          <w:bCs/>
          <w:lang w:val="en-IN"/>
        </w:rPr>
        <w:t>Takes a URL input</w:t>
      </w:r>
    </w:p>
    <w:p w14:paraId="7A9CDEE3" w14:textId="57EC4A79" w:rsidR="002957EF" w:rsidRPr="002957EF" w:rsidRDefault="002957EF" w:rsidP="002957EF">
      <w:pPr>
        <w:numPr>
          <w:ilvl w:val="0"/>
          <w:numId w:val="31"/>
        </w:numPr>
        <w:rPr>
          <w:lang w:val="en-IN"/>
        </w:rPr>
      </w:pPr>
      <w:r w:rsidRPr="002957EF">
        <w:rPr>
          <w:b/>
          <w:bCs/>
          <w:lang w:val="en-IN"/>
        </w:rPr>
        <w:t>Detects the data format (content-type + file extension)</w:t>
      </w:r>
      <w:r w:rsidR="00B42749">
        <w:rPr>
          <w:b/>
          <w:bCs/>
          <w:lang w:val="en-IN"/>
        </w:rPr>
        <w:t>S</w:t>
      </w:r>
    </w:p>
    <w:p w14:paraId="6F1FA8A4" w14:textId="77777777" w:rsidR="002957EF" w:rsidRPr="002957EF" w:rsidRDefault="002957EF" w:rsidP="002957EF">
      <w:pPr>
        <w:numPr>
          <w:ilvl w:val="0"/>
          <w:numId w:val="31"/>
        </w:numPr>
        <w:rPr>
          <w:lang w:val="en-IN"/>
        </w:rPr>
      </w:pPr>
      <w:r w:rsidRPr="002957EF">
        <w:rPr>
          <w:b/>
          <w:bCs/>
          <w:lang w:val="en-IN"/>
        </w:rPr>
        <w:t>Parses the content accordingly</w:t>
      </w:r>
    </w:p>
    <w:p w14:paraId="2C959749" w14:textId="77777777" w:rsidR="002957EF" w:rsidRPr="002957EF" w:rsidRDefault="002957EF" w:rsidP="002957EF">
      <w:pPr>
        <w:numPr>
          <w:ilvl w:val="0"/>
          <w:numId w:val="31"/>
        </w:numPr>
        <w:rPr>
          <w:lang w:val="en-IN"/>
        </w:rPr>
      </w:pPr>
      <w:r w:rsidRPr="002957EF">
        <w:rPr>
          <w:b/>
          <w:bCs/>
          <w:lang w:val="en-IN"/>
        </w:rPr>
        <w:t>Cleans the data using common data wrangling rules</w:t>
      </w:r>
    </w:p>
    <w:p w14:paraId="01D9A12B" w14:textId="77777777" w:rsidR="002957EF" w:rsidRPr="002957EF" w:rsidRDefault="002957EF" w:rsidP="002957EF">
      <w:pPr>
        <w:numPr>
          <w:ilvl w:val="0"/>
          <w:numId w:val="31"/>
        </w:numPr>
        <w:rPr>
          <w:lang w:val="en-IN"/>
        </w:rPr>
      </w:pPr>
      <w:r w:rsidRPr="002957EF">
        <w:rPr>
          <w:b/>
          <w:bCs/>
          <w:lang w:val="en-IN"/>
        </w:rPr>
        <w:t>Displays a preview</w:t>
      </w:r>
    </w:p>
    <w:p w14:paraId="50CC482A" w14:textId="04B260FF" w:rsidR="00C95419" w:rsidRDefault="002957EF" w:rsidP="00C95419">
      <w:pPr>
        <w:numPr>
          <w:ilvl w:val="0"/>
          <w:numId w:val="31"/>
        </w:numPr>
        <w:rPr>
          <w:lang w:val="en-IN"/>
        </w:rPr>
      </w:pPr>
      <w:r w:rsidRPr="002957EF">
        <w:rPr>
          <w:b/>
          <w:bCs/>
          <w:lang w:val="en-IN"/>
        </w:rPr>
        <w:t>Exports the cleaned output to output_table.csv</w:t>
      </w:r>
    </w:p>
    <w:p w14:paraId="62A6B2E3" w14:textId="77777777" w:rsidR="006876D5" w:rsidRDefault="006876D5" w:rsidP="006876D5">
      <w:pPr>
        <w:rPr>
          <w:lang w:val="en-IN"/>
        </w:rPr>
      </w:pPr>
    </w:p>
    <w:p w14:paraId="5396AB31" w14:textId="77777777" w:rsidR="006876D5" w:rsidRDefault="006876D5" w:rsidP="006876D5">
      <w:pPr>
        <w:rPr>
          <w:lang w:val="en-IN"/>
        </w:rPr>
      </w:pPr>
    </w:p>
    <w:p w14:paraId="61FC2461" w14:textId="77777777" w:rsidR="006876D5" w:rsidRDefault="006876D5" w:rsidP="006876D5">
      <w:pPr>
        <w:rPr>
          <w:lang w:val="en-IN"/>
        </w:rPr>
      </w:pPr>
    </w:p>
    <w:p w14:paraId="7CD7B26A" w14:textId="77777777" w:rsidR="006876D5" w:rsidRDefault="006876D5" w:rsidP="006876D5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Project flow:</w:t>
      </w:r>
    </w:p>
    <w:p w14:paraId="79E478ED" w14:textId="77777777" w:rsidR="006876D5" w:rsidRDefault="006876D5" w:rsidP="006876D5">
      <w:pPr>
        <w:rPr>
          <w:b/>
          <w:bCs/>
          <w:sz w:val="32"/>
          <w:szCs w:val="32"/>
          <w:lang w:val="en-IN"/>
        </w:rPr>
      </w:pPr>
    </w:p>
    <w:p w14:paraId="4D001601" w14:textId="77777777" w:rsidR="006876D5" w:rsidRPr="002728D5" w:rsidRDefault="006876D5" w:rsidP="006876D5">
      <w:pPr>
        <w:rPr>
          <w:b/>
          <w:bCs/>
          <w:sz w:val="28"/>
          <w:szCs w:val="28"/>
          <w:lang w:val="en-IN"/>
        </w:rPr>
      </w:pPr>
      <w:r w:rsidRPr="002728D5">
        <w:rPr>
          <w:rFonts w:ascii="Segoe UI Emoji" w:hAnsi="Segoe UI Emoji" w:cs="Segoe UI Emoji"/>
          <w:b/>
          <w:bCs/>
          <w:sz w:val="28"/>
          <w:szCs w:val="28"/>
          <w:lang w:val="en-IN"/>
        </w:rPr>
        <w:t>📥</w:t>
      </w:r>
      <w:r w:rsidRPr="002728D5">
        <w:rPr>
          <w:b/>
          <w:bCs/>
          <w:sz w:val="28"/>
          <w:szCs w:val="28"/>
          <w:lang w:val="en-IN"/>
        </w:rPr>
        <w:t xml:space="preserve"> User Input (URL)</w:t>
      </w:r>
    </w:p>
    <w:p w14:paraId="17591296" w14:textId="77777777" w:rsidR="006876D5" w:rsidRPr="002728D5" w:rsidRDefault="006876D5" w:rsidP="006876D5">
      <w:pPr>
        <w:rPr>
          <w:b/>
          <w:bCs/>
          <w:sz w:val="28"/>
          <w:szCs w:val="28"/>
          <w:lang w:val="en-IN"/>
        </w:rPr>
      </w:pPr>
      <w:r w:rsidRPr="002728D5">
        <w:rPr>
          <w:b/>
          <w:bCs/>
          <w:sz w:val="28"/>
          <w:szCs w:val="28"/>
          <w:lang w:val="en-IN"/>
        </w:rPr>
        <w:t xml:space="preserve">       ↓</w:t>
      </w:r>
    </w:p>
    <w:p w14:paraId="4F2ABF63" w14:textId="77777777" w:rsidR="006876D5" w:rsidRPr="002728D5" w:rsidRDefault="006876D5" w:rsidP="006876D5">
      <w:pPr>
        <w:rPr>
          <w:b/>
          <w:bCs/>
          <w:sz w:val="28"/>
          <w:szCs w:val="28"/>
          <w:lang w:val="en-IN"/>
        </w:rPr>
      </w:pPr>
      <w:r w:rsidRPr="002728D5">
        <w:rPr>
          <w:rFonts w:ascii="Segoe UI Emoji" w:hAnsi="Segoe UI Emoji" w:cs="Segoe UI Emoji"/>
          <w:b/>
          <w:bCs/>
          <w:sz w:val="28"/>
          <w:szCs w:val="28"/>
          <w:lang w:val="en-IN"/>
        </w:rPr>
        <w:t>🔍</w:t>
      </w:r>
      <w:r w:rsidRPr="002728D5">
        <w:rPr>
          <w:b/>
          <w:bCs/>
          <w:sz w:val="28"/>
          <w:szCs w:val="28"/>
          <w:lang w:val="en-IN"/>
        </w:rPr>
        <w:t xml:space="preserve"> Detect File Type (based on URL or fallback)</w:t>
      </w:r>
    </w:p>
    <w:p w14:paraId="35FD09F7" w14:textId="77777777" w:rsidR="006876D5" w:rsidRPr="002728D5" w:rsidRDefault="006876D5" w:rsidP="006876D5">
      <w:pPr>
        <w:rPr>
          <w:b/>
          <w:bCs/>
          <w:sz w:val="28"/>
          <w:szCs w:val="28"/>
          <w:lang w:val="en-IN"/>
        </w:rPr>
      </w:pPr>
      <w:r w:rsidRPr="002728D5">
        <w:rPr>
          <w:b/>
          <w:bCs/>
          <w:sz w:val="28"/>
          <w:szCs w:val="28"/>
          <w:lang w:val="en-IN"/>
        </w:rPr>
        <w:t xml:space="preserve">       ↓</w:t>
      </w:r>
    </w:p>
    <w:p w14:paraId="477409C5" w14:textId="77777777" w:rsidR="006876D5" w:rsidRPr="002728D5" w:rsidRDefault="006876D5" w:rsidP="006876D5">
      <w:pPr>
        <w:rPr>
          <w:b/>
          <w:bCs/>
          <w:sz w:val="28"/>
          <w:szCs w:val="28"/>
          <w:lang w:val="en-IN"/>
        </w:rPr>
      </w:pPr>
      <w:r w:rsidRPr="002728D5">
        <w:rPr>
          <w:rFonts w:ascii="Segoe UI Emoji" w:hAnsi="Segoe UI Emoji" w:cs="Segoe UI Emoji"/>
          <w:b/>
          <w:bCs/>
          <w:sz w:val="28"/>
          <w:szCs w:val="28"/>
          <w:lang w:val="en-IN"/>
        </w:rPr>
        <w:t>📂</w:t>
      </w:r>
      <w:r w:rsidRPr="002728D5">
        <w:rPr>
          <w:b/>
          <w:bCs/>
          <w:sz w:val="28"/>
          <w:szCs w:val="28"/>
          <w:lang w:val="en-IN"/>
        </w:rPr>
        <w:t xml:space="preserve"> Download / Extract Data</w:t>
      </w:r>
    </w:p>
    <w:p w14:paraId="49A79784" w14:textId="77777777" w:rsidR="006876D5" w:rsidRPr="002728D5" w:rsidRDefault="006876D5" w:rsidP="006876D5">
      <w:pPr>
        <w:rPr>
          <w:b/>
          <w:bCs/>
          <w:sz w:val="28"/>
          <w:szCs w:val="28"/>
          <w:lang w:val="en-IN"/>
        </w:rPr>
      </w:pPr>
      <w:r w:rsidRPr="002728D5">
        <w:rPr>
          <w:b/>
          <w:bCs/>
          <w:sz w:val="28"/>
          <w:szCs w:val="28"/>
          <w:lang w:val="en-IN"/>
        </w:rPr>
        <w:t xml:space="preserve">       ↓</w:t>
      </w:r>
    </w:p>
    <w:p w14:paraId="3D6C91B3" w14:textId="77777777" w:rsidR="006876D5" w:rsidRPr="002728D5" w:rsidRDefault="006876D5" w:rsidP="006876D5">
      <w:pPr>
        <w:rPr>
          <w:b/>
          <w:bCs/>
          <w:sz w:val="28"/>
          <w:szCs w:val="28"/>
          <w:lang w:val="en-IN"/>
        </w:rPr>
      </w:pPr>
      <w:r w:rsidRPr="002728D5">
        <w:rPr>
          <w:rFonts w:ascii="Segoe UI Emoji" w:hAnsi="Segoe UI Emoji" w:cs="Segoe UI Emoji"/>
          <w:b/>
          <w:bCs/>
          <w:sz w:val="28"/>
          <w:szCs w:val="28"/>
          <w:lang w:val="en-IN"/>
        </w:rPr>
        <w:t>🧹</w:t>
      </w:r>
      <w:r w:rsidRPr="002728D5">
        <w:rPr>
          <w:b/>
          <w:bCs/>
          <w:sz w:val="28"/>
          <w:szCs w:val="28"/>
          <w:lang w:val="en-IN"/>
        </w:rPr>
        <w:t xml:space="preserve"> Clean / Transform Data</w:t>
      </w:r>
    </w:p>
    <w:p w14:paraId="091E4557" w14:textId="77777777" w:rsidR="006876D5" w:rsidRPr="002728D5" w:rsidRDefault="006876D5" w:rsidP="006876D5">
      <w:pPr>
        <w:rPr>
          <w:b/>
          <w:bCs/>
          <w:sz w:val="28"/>
          <w:szCs w:val="28"/>
          <w:lang w:val="en-IN"/>
        </w:rPr>
      </w:pPr>
      <w:r w:rsidRPr="002728D5">
        <w:rPr>
          <w:b/>
          <w:bCs/>
          <w:sz w:val="28"/>
          <w:szCs w:val="28"/>
          <w:lang w:val="en-IN"/>
        </w:rPr>
        <w:t xml:space="preserve">       ↓</w:t>
      </w:r>
    </w:p>
    <w:p w14:paraId="6956CEC1" w14:textId="77777777" w:rsidR="006876D5" w:rsidRDefault="006876D5" w:rsidP="006876D5">
      <w:pPr>
        <w:rPr>
          <w:b/>
          <w:bCs/>
          <w:sz w:val="28"/>
          <w:szCs w:val="28"/>
          <w:lang w:val="en-IN"/>
        </w:rPr>
      </w:pPr>
      <w:r w:rsidRPr="002728D5">
        <w:rPr>
          <w:rFonts w:ascii="Segoe UI Emoji" w:hAnsi="Segoe UI Emoji" w:cs="Segoe UI Emoji"/>
          <w:b/>
          <w:bCs/>
          <w:sz w:val="28"/>
          <w:szCs w:val="28"/>
          <w:lang w:val="en-IN"/>
        </w:rPr>
        <w:t>📋</w:t>
      </w:r>
      <w:r w:rsidRPr="002728D5">
        <w:rPr>
          <w:b/>
          <w:bCs/>
          <w:sz w:val="28"/>
          <w:szCs w:val="28"/>
          <w:lang w:val="en-IN"/>
        </w:rPr>
        <w:t xml:space="preserve"> Display as Table (Text + HTML)</w:t>
      </w:r>
    </w:p>
    <w:p w14:paraId="4246AC23" w14:textId="77777777" w:rsidR="006876D5" w:rsidRDefault="006876D5" w:rsidP="006876D5">
      <w:pPr>
        <w:rPr>
          <w:b/>
          <w:bCs/>
          <w:sz w:val="28"/>
          <w:szCs w:val="28"/>
          <w:lang w:val="en-IN"/>
        </w:rPr>
      </w:pPr>
    </w:p>
    <w:p w14:paraId="79744714" w14:textId="77777777" w:rsidR="006876D5" w:rsidRPr="006876D5" w:rsidRDefault="006876D5" w:rsidP="006876D5">
      <w:pPr>
        <w:rPr>
          <w:lang w:val="en-IN"/>
        </w:rPr>
      </w:pPr>
    </w:p>
    <w:p w14:paraId="47F943F5" w14:textId="77777777" w:rsidR="00C95419" w:rsidRPr="0035597A" w:rsidRDefault="00C95419" w:rsidP="00C95419">
      <w:pPr>
        <w:rPr>
          <w:b/>
          <w:bCs/>
          <w:sz w:val="32"/>
          <w:szCs w:val="32"/>
          <w:lang w:val="en-IN"/>
        </w:rPr>
      </w:pPr>
      <w:r w:rsidRPr="0035597A">
        <w:rPr>
          <w:b/>
          <w:bCs/>
          <w:sz w:val="32"/>
          <w:szCs w:val="32"/>
          <w:lang w:val="en-IN"/>
        </w:rPr>
        <w:lastRenderedPageBreak/>
        <w:t>Key Features:</w:t>
      </w:r>
    </w:p>
    <w:tbl>
      <w:tblPr>
        <w:tblW w:w="9259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2"/>
        <w:gridCol w:w="6557"/>
      </w:tblGrid>
      <w:tr w:rsidR="00C95419" w:rsidRPr="0035597A" w14:paraId="27840C5A" w14:textId="77777777" w:rsidTr="00DF1F9C">
        <w:trPr>
          <w:trHeight w:val="44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B0D988" w14:textId="77777777" w:rsidR="00C95419" w:rsidRPr="0035597A" w:rsidRDefault="00C95419" w:rsidP="00DF1F9C">
            <w:pPr>
              <w:rPr>
                <w:b/>
                <w:bCs/>
                <w:lang w:val="en-IN"/>
              </w:rPr>
            </w:pPr>
            <w:r w:rsidRPr="0035597A">
              <w:rPr>
                <w:b/>
                <w:bCs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B9613D7" w14:textId="77777777" w:rsidR="00C95419" w:rsidRPr="0035597A" w:rsidRDefault="00C95419" w:rsidP="00DF1F9C">
            <w:pPr>
              <w:rPr>
                <w:b/>
                <w:bCs/>
                <w:lang w:val="en-IN"/>
              </w:rPr>
            </w:pPr>
            <w:r w:rsidRPr="0035597A">
              <w:rPr>
                <w:b/>
                <w:bCs/>
                <w:lang w:val="en-IN"/>
              </w:rPr>
              <w:t>Description</w:t>
            </w:r>
          </w:p>
        </w:tc>
      </w:tr>
      <w:tr w:rsidR="00C95419" w:rsidRPr="0035597A" w14:paraId="13E94CD9" w14:textId="77777777" w:rsidTr="00DF1F9C">
        <w:trPr>
          <w:trHeight w:val="445"/>
          <w:tblCellSpacing w:w="15" w:type="dxa"/>
        </w:trPr>
        <w:tc>
          <w:tcPr>
            <w:tcW w:w="0" w:type="auto"/>
            <w:vAlign w:val="center"/>
            <w:hideMark/>
          </w:tcPr>
          <w:p w14:paraId="0FDAAC18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b/>
                <w:bCs/>
                <w:lang w:val="en-IN"/>
              </w:rPr>
              <w:t>Universal Format Support</w:t>
            </w:r>
          </w:p>
        </w:tc>
        <w:tc>
          <w:tcPr>
            <w:tcW w:w="0" w:type="auto"/>
            <w:vAlign w:val="center"/>
            <w:hideMark/>
          </w:tcPr>
          <w:p w14:paraId="5308CE90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lang w:val="en-IN"/>
              </w:rPr>
              <w:t>Detect and parse CSV, JSON, PDF, Excel, HTML, .data, and plain text files</w:t>
            </w:r>
          </w:p>
        </w:tc>
      </w:tr>
      <w:tr w:rsidR="00C95419" w:rsidRPr="0035597A" w14:paraId="75B35FF4" w14:textId="77777777" w:rsidTr="00DF1F9C">
        <w:trPr>
          <w:trHeight w:val="445"/>
          <w:tblCellSpacing w:w="15" w:type="dxa"/>
        </w:trPr>
        <w:tc>
          <w:tcPr>
            <w:tcW w:w="0" w:type="auto"/>
            <w:vAlign w:val="center"/>
            <w:hideMark/>
          </w:tcPr>
          <w:p w14:paraId="7835CED6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b/>
                <w:bCs/>
                <w:lang w:val="en-IN"/>
              </w:rPr>
              <w:t>Smart Format Detection</w:t>
            </w:r>
          </w:p>
        </w:tc>
        <w:tc>
          <w:tcPr>
            <w:tcW w:w="0" w:type="auto"/>
            <w:vAlign w:val="center"/>
            <w:hideMark/>
          </w:tcPr>
          <w:p w14:paraId="434CD5D0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lang w:val="en-IN"/>
              </w:rPr>
              <w:t>Uses content-type headers + file extension + known patterns</w:t>
            </w:r>
          </w:p>
        </w:tc>
      </w:tr>
      <w:tr w:rsidR="00C95419" w:rsidRPr="0035597A" w14:paraId="69F0C23F" w14:textId="77777777" w:rsidTr="00DF1F9C">
        <w:trPr>
          <w:trHeight w:val="445"/>
          <w:tblCellSpacing w:w="15" w:type="dxa"/>
        </w:trPr>
        <w:tc>
          <w:tcPr>
            <w:tcW w:w="0" w:type="auto"/>
            <w:vAlign w:val="center"/>
            <w:hideMark/>
          </w:tcPr>
          <w:p w14:paraId="7D751A35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b/>
                <w:bCs/>
                <w:lang w:val="en-IN"/>
              </w:rPr>
              <w:t>Data Cleaning Pipeline</w:t>
            </w:r>
          </w:p>
        </w:tc>
        <w:tc>
          <w:tcPr>
            <w:tcW w:w="0" w:type="auto"/>
            <w:vAlign w:val="center"/>
            <w:hideMark/>
          </w:tcPr>
          <w:p w14:paraId="107B6C27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lang w:val="en-IN"/>
              </w:rPr>
              <w:t>Removes nulls, trims strings, parses dates, fills missing values</w:t>
            </w:r>
          </w:p>
        </w:tc>
      </w:tr>
      <w:tr w:rsidR="00C95419" w:rsidRPr="0035597A" w14:paraId="5F627B39" w14:textId="77777777" w:rsidTr="00DF1F9C">
        <w:trPr>
          <w:trHeight w:val="445"/>
          <w:tblCellSpacing w:w="15" w:type="dxa"/>
        </w:trPr>
        <w:tc>
          <w:tcPr>
            <w:tcW w:w="0" w:type="auto"/>
            <w:vAlign w:val="center"/>
            <w:hideMark/>
          </w:tcPr>
          <w:p w14:paraId="5458DFEC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b/>
                <w:bCs/>
                <w:lang w:val="en-IN"/>
              </w:rPr>
              <w:t>Interactive Tabular Output</w:t>
            </w:r>
          </w:p>
        </w:tc>
        <w:tc>
          <w:tcPr>
            <w:tcW w:w="0" w:type="auto"/>
            <w:vAlign w:val="center"/>
            <w:hideMark/>
          </w:tcPr>
          <w:p w14:paraId="7093564B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lang w:val="en-IN"/>
              </w:rPr>
              <w:t>Shows preview using tabulate and IPython.display</w:t>
            </w:r>
          </w:p>
        </w:tc>
      </w:tr>
      <w:tr w:rsidR="00C95419" w:rsidRPr="0035597A" w14:paraId="3D6F8C3D" w14:textId="77777777" w:rsidTr="00DF1F9C">
        <w:trPr>
          <w:trHeight w:val="445"/>
          <w:tblCellSpacing w:w="15" w:type="dxa"/>
        </w:trPr>
        <w:tc>
          <w:tcPr>
            <w:tcW w:w="0" w:type="auto"/>
            <w:vAlign w:val="center"/>
            <w:hideMark/>
          </w:tcPr>
          <w:p w14:paraId="601E1CD6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b/>
                <w:bCs/>
                <w:lang w:val="en-IN"/>
              </w:rPr>
              <w:t>Output Saving</w:t>
            </w:r>
          </w:p>
        </w:tc>
        <w:tc>
          <w:tcPr>
            <w:tcW w:w="0" w:type="auto"/>
            <w:vAlign w:val="center"/>
            <w:hideMark/>
          </w:tcPr>
          <w:p w14:paraId="7E45237E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lang w:val="en-IN"/>
              </w:rPr>
              <w:t>Saves cleaned data as output_table.csv</w:t>
            </w:r>
          </w:p>
        </w:tc>
      </w:tr>
      <w:tr w:rsidR="00C95419" w:rsidRPr="0035597A" w14:paraId="4485AFE7" w14:textId="77777777" w:rsidTr="00DF1F9C">
        <w:trPr>
          <w:trHeight w:val="445"/>
          <w:tblCellSpacing w:w="15" w:type="dxa"/>
        </w:trPr>
        <w:tc>
          <w:tcPr>
            <w:tcW w:w="0" w:type="auto"/>
            <w:vAlign w:val="center"/>
            <w:hideMark/>
          </w:tcPr>
          <w:p w14:paraId="7B63D68D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b/>
                <w:bCs/>
                <w:lang w:val="en-IN"/>
              </w:rPr>
              <w:t>UCI .data file compatibility</w:t>
            </w:r>
          </w:p>
        </w:tc>
        <w:tc>
          <w:tcPr>
            <w:tcW w:w="0" w:type="auto"/>
            <w:vAlign w:val="center"/>
            <w:hideMark/>
          </w:tcPr>
          <w:p w14:paraId="402AC99F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lang w:val="en-IN"/>
              </w:rPr>
              <w:t>Parses .data and .txt from UCI ML repositories</w:t>
            </w:r>
          </w:p>
        </w:tc>
      </w:tr>
      <w:tr w:rsidR="00C95419" w:rsidRPr="0035597A" w14:paraId="1684C150" w14:textId="77777777" w:rsidTr="00DF1F9C">
        <w:trPr>
          <w:trHeight w:val="465"/>
          <w:tblCellSpacing w:w="15" w:type="dxa"/>
        </w:trPr>
        <w:tc>
          <w:tcPr>
            <w:tcW w:w="0" w:type="auto"/>
            <w:vAlign w:val="center"/>
            <w:hideMark/>
          </w:tcPr>
          <w:p w14:paraId="57BA1446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b/>
                <w:bCs/>
                <w:lang w:val="en-IN"/>
              </w:rPr>
              <w:t>Plain text delimiter handling</w:t>
            </w:r>
          </w:p>
        </w:tc>
        <w:tc>
          <w:tcPr>
            <w:tcW w:w="0" w:type="auto"/>
            <w:vAlign w:val="center"/>
            <w:hideMark/>
          </w:tcPr>
          <w:p w14:paraId="18A895BA" w14:textId="77777777" w:rsidR="00C95419" w:rsidRPr="0035597A" w:rsidRDefault="00C95419" w:rsidP="00DF1F9C">
            <w:pPr>
              <w:rPr>
                <w:lang w:val="en-IN"/>
              </w:rPr>
            </w:pPr>
            <w:r w:rsidRPr="0035597A">
              <w:rPr>
                <w:lang w:val="en-IN"/>
              </w:rPr>
              <w:t>Tries common delimiters like comma, tab, pipe, etc.</w:t>
            </w:r>
          </w:p>
        </w:tc>
      </w:tr>
    </w:tbl>
    <w:p w14:paraId="6F6B3124" w14:textId="77777777" w:rsidR="00F11AC3" w:rsidRDefault="00F11AC3" w:rsidP="00854E81">
      <w:pPr>
        <w:rPr>
          <w:b/>
          <w:bCs/>
          <w:sz w:val="32"/>
          <w:szCs w:val="32"/>
          <w:lang w:val="en-IN"/>
        </w:rPr>
      </w:pPr>
    </w:p>
    <w:p w14:paraId="7984593F" w14:textId="5F843ED4" w:rsidR="00854E81" w:rsidRPr="00854E81" w:rsidRDefault="00854E81" w:rsidP="00854E81">
      <w:pPr>
        <w:rPr>
          <w:b/>
          <w:bCs/>
          <w:sz w:val="32"/>
          <w:szCs w:val="32"/>
          <w:lang w:val="en-IN"/>
        </w:rPr>
      </w:pPr>
      <w:r w:rsidRPr="00854E81">
        <w:rPr>
          <w:b/>
          <w:bCs/>
          <w:sz w:val="32"/>
          <w:szCs w:val="32"/>
          <w:lang w:val="en-IN"/>
        </w:rPr>
        <w:t>Technology Stack:</w:t>
      </w:r>
    </w:p>
    <w:p w14:paraId="6560B5D4" w14:textId="77777777" w:rsidR="00854E81" w:rsidRPr="00854E81" w:rsidRDefault="00854E81" w:rsidP="00854E81">
      <w:pPr>
        <w:numPr>
          <w:ilvl w:val="0"/>
          <w:numId w:val="32"/>
        </w:numPr>
        <w:rPr>
          <w:lang w:val="en-IN"/>
        </w:rPr>
      </w:pPr>
      <w:r w:rsidRPr="00854E81">
        <w:rPr>
          <w:b/>
          <w:bCs/>
          <w:lang w:val="en-IN"/>
        </w:rPr>
        <w:t>Language:</w:t>
      </w:r>
      <w:r w:rsidRPr="00854E81">
        <w:rPr>
          <w:lang w:val="en-IN"/>
        </w:rPr>
        <w:t xml:space="preserve"> Python 3.x</w:t>
      </w:r>
    </w:p>
    <w:p w14:paraId="4A2C6E3E" w14:textId="77777777" w:rsidR="00854E81" w:rsidRPr="00854E81" w:rsidRDefault="00854E81" w:rsidP="00854E81">
      <w:pPr>
        <w:numPr>
          <w:ilvl w:val="0"/>
          <w:numId w:val="32"/>
        </w:numPr>
        <w:rPr>
          <w:lang w:val="en-IN"/>
        </w:rPr>
      </w:pPr>
      <w:r w:rsidRPr="00854E81">
        <w:rPr>
          <w:b/>
          <w:bCs/>
          <w:lang w:val="en-IN"/>
        </w:rPr>
        <w:t>Environment:</w:t>
      </w:r>
      <w:r w:rsidRPr="00854E81">
        <w:rPr>
          <w:lang w:val="en-IN"/>
        </w:rPr>
        <w:t xml:space="preserve"> Jupyter Notebook</w:t>
      </w:r>
    </w:p>
    <w:p w14:paraId="258E0D67" w14:textId="77777777" w:rsidR="00854E81" w:rsidRPr="00854E81" w:rsidRDefault="00854E81" w:rsidP="00854E81">
      <w:pPr>
        <w:numPr>
          <w:ilvl w:val="0"/>
          <w:numId w:val="32"/>
        </w:numPr>
        <w:rPr>
          <w:lang w:val="en-IN"/>
        </w:rPr>
      </w:pPr>
      <w:r w:rsidRPr="00854E81">
        <w:rPr>
          <w:b/>
          <w:bCs/>
          <w:lang w:val="en-IN"/>
        </w:rPr>
        <w:t>Libraries Used:</w:t>
      </w:r>
    </w:p>
    <w:p w14:paraId="55A4E9D4" w14:textId="77777777" w:rsidR="00854E81" w:rsidRPr="00854E81" w:rsidRDefault="00854E81" w:rsidP="00854E81">
      <w:pPr>
        <w:numPr>
          <w:ilvl w:val="1"/>
          <w:numId w:val="32"/>
        </w:numPr>
        <w:rPr>
          <w:lang w:val="en-IN"/>
        </w:rPr>
      </w:pPr>
      <w:r w:rsidRPr="00854E81">
        <w:rPr>
          <w:lang w:val="en-IN"/>
        </w:rPr>
        <w:t>pandas – Data manipulation</w:t>
      </w:r>
    </w:p>
    <w:p w14:paraId="32AB59CF" w14:textId="77777777" w:rsidR="00854E81" w:rsidRPr="00854E81" w:rsidRDefault="00854E81" w:rsidP="00854E81">
      <w:pPr>
        <w:numPr>
          <w:ilvl w:val="1"/>
          <w:numId w:val="32"/>
        </w:numPr>
        <w:rPr>
          <w:lang w:val="en-IN"/>
        </w:rPr>
      </w:pPr>
      <w:r w:rsidRPr="00854E81">
        <w:rPr>
          <w:lang w:val="en-IN"/>
        </w:rPr>
        <w:t>requests – URL content fetching</w:t>
      </w:r>
    </w:p>
    <w:p w14:paraId="72A13456" w14:textId="77777777" w:rsidR="00854E81" w:rsidRPr="00854E81" w:rsidRDefault="00854E81" w:rsidP="00854E81">
      <w:pPr>
        <w:numPr>
          <w:ilvl w:val="1"/>
          <w:numId w:val="32"/>
        </w:numPr>
        <w:rPr>
          <w:lang w:val="en-IN"/>
        </w:rPr>
      </w:pPr>
      <w:r w:rsidRPr="00854E81">
        <w:rPr>
          <w:lang w:val="en-IN"/>
        </w:rPr>
        <w:t>pdfplumber – PDF text extraction</w:t>
      </w:r>
    </w:p>
    <w:p w14:paraId="2D61B4CA" w14:textId="77777777" w:rsidR="00854E81" w:rsidRPr="00854E81" w:rsidRDefault="00854E81" w:rsidP="00854E81">
      <w:pPr>
        <w:numPr>
          <w:ilvl w:val="1"/>
          <w:numId w:val="32"/>
        </w:numPr>
        <w:rPr>
          <w:lang w:val="en-IN"/>
        </w:rPr>
      </w:pPr>
      <w:r w:rsidRPr="00854E81">
        <w:rPr>
          <w:lang w:val="en-IN"/>
        </w:rPr>
        <w:t>BeautifulSoup – HTML parsing</w:t>
      </w:r>
    </w:p>
    <w:p w14:paraId="18617271" w14:textId="77777777" w:rsidR="00854E81" w:rsidRPr="00854E81" w:rsidRDefault="00854E81" w:rsidP="00854E81">
      <w:pPr>
        <w:numPr>
          <w:ilvl w:val="1"/>
          <w:numId w:val="32"/>
        </w:numPr>
        <w:rPr>
          <w:lang w:val="en-IN"/>
        </w:rPr>
      </w:pPr>
      <w:r w:rsidRPr="00854E81">
        <w:rPr>
          <w:lang w:val="en-IN"/>
        </w:rPr>
        <w:t>openpyxl – Excel parsing</w:t>
      </w:r>
    </w:p>
    <w:p w14:paraId="6D701058" w14:textId="77777777" w:rsidR="00854E81" w:rsidRDefault="00854E81" w:rsidP="00854E81">
      <w:pPr>
        <w:numPr>
          <w:ilvl w:val="1"/>
          <w:numId w:val="32"/>
        </w:numPr>
        <w:rPr>
          <w:lang w:val="en-IN"/>
        </w:rPr>
      </w:pPr>
      <w:r w:rsidRPr="00854E81">
        <w:rPr>
          <w:lang w:val="en-IN"/>
        </w:rPr>
        <w:t>tabulate, IPython.display – Output formatting</w:t>
      </w:r>
    </w:p>
    <w:p w14:paraId="35885B9F" w14:textId="77777777" w:rsidR="002728D5" w:rsidRDefault="002728D5" w:rsidP="002728D5">
      <w:pPr>
        <w:rPr>
          <w:b/>
          <w:bCs/>
          <w:sz w:val="28"/>
          <w:szCs w:val="28"/>
          <w:lang w:val="en-IN"/>
        </w:rPr>
      </w:pPr>
    </w:p>
    <w:p w14:paraId="7E7D92FB" w14:textId="77777777" w:rsidR="002728D5" w:rsidRPr="002728D5" w:rsidRDefault="002728D5" w:rsidP="002728D5">
      <w:pPr>
        <w:rPr>
          <w:b/>
          <w:bCs/>
          <w:sz w:val="28"/>
          <w:szCs w:val="28"/>
          <w:lang w:val="en-IN"/>
        </w:rPr>
      </w:pPr>
    </w:p>
    <w:p w14:paraId="6C18A66A" w14:textId="77777777" w:rsidR="00F73852" w:rsidRPr="00F73852" w:rsidRDefault="00F73852" w:rsidP="00F73852">
      <w:pPr>
        <w:rPr>
          <w:b/>
          <w:bCs/>
          <w:sz w:val="28"/>
          <w:szCs w:val="28"/>
          <w:lang w:val="en-IN"/>
        </w:rPr>
      </w:pPr>
      <w:r w:rsidRPr="00F73852">
        <w:rPr>
          <w:b/>
          <w:bCs/>
          <w:sz w:val="28"/>
          <w:szCs w:val="28"/>
          <w:lang w:val="en-IN"/>
        </w:rPr>
        <w:t>Data Cleaning Steps:</w:t>
      </w:r>
    </w:p>
    <w:p w14:paraId="08B511EB" w14:textId="77777777" w:rsidR="00F73852" w:rsidRPr="00F73852" w:rsidRDefault="00F73852" w:rsidP="00F73852">
      <w:pPr>
        <w:numPr>
          <w:ilvl w:val="0"/>
          <w:numId w:val="33"/>
        </w:numPr>
        <w:rPr>
          <w:lang w:val="en-IN"/>
        </w:rPr>
      </w:pPr>
      <w:r w:rsidRPr="00F73852">
        <w:rPr>
          <w:lang w:val="en-IN"/>
        </w:rPr>
        <w:t>Strip column names</w:t>
      </w:r>
    </w:p>
    <w:p w14:paraId="257D1CF2" w14:textId="77777777" w:rsidR="00F73852" w:rsidRPr="00F73852" w:rsidRDefault="00F73852" w:rsidP="00F73852">
      <w:pPr>
        <w:numPr>
          <w:ilvl w:val="0"/>
          <w:numId w:val="33"/>
        </w:numPr>
        <w:rPr>
          <w:lang w:val="en-IN"/>
        </w:rPr>
      </w:pPr>
      <w:r w:rsidRPr="00F73852">
        <w:rPr>
          <w:lang w:val="en-IN"/>
        </w:rPr>
        <w:t>Remove fully empty rows/columns</w:t>
      </w:r>
    </w:p>
    <w:p w14:paraId="4BCC28B6" w14:textId="77777777" w:rsidR="00F73852" w:rsidRPr="00F73852" w:rsidRDefault="00F73852" w:rsidP="00F73852">
      <w:pPr>
        <w:numPr>
          <w:ilvl w:val="0"/>
          <w:numId w:val="33"/>
        </w:numPr>
        <w:rPr>
          <w:lang w:val="en-IN"/>
        </w:rPr>
      </w:pPr>
      <w:r w:rsidRPr="00F73852">
        <w:rPr>
          <w:lang w:val="en-IN"/>
        </w:rPr>
        <w:t>Drop duplicates</w:t>
      </w:r>
    </w:p>
    <w:p w14:paraId="72429BD1" w14:textId="77777777" w:rsidR="00F73852" w:rsidRPr="00F73852" w:rsidRDefault="00F73852" w:rsidP="00F73852">
      <w:pPr>
        <w:numPr>
          <w:ilvl w:val="0"/>
          <w:numId w:val="33"/>
        </w:numPr>
        <w:rPr>
          <w:lang w:val="en-IN"/>
        </w:rPr>
      </w:pPr>
      <w:r w:rsidRPr="00F73852">
        <w:rPr>
          <w:lang w:val="en-IN"/>
        </w:rPr>
        <w:t>Fill numeric missing values with median</w:t>
      </w:r>
    </w:p>
    <w:p w14:paraId="006088A1" w14:textId="77777777" w:rsidR="00F73852" w:rsidRPr="00F73852" w:rsidRDefault="00F73852" w:rsidP="00F73852">
      <w:pPr>
        <w:numPr>
          <w:ilvl w:val="0"/>
          <w:numId w:val="33"/>
        </w:numPr>
        <w:rPr>
          <w:lang w:val="en-IN"/>
        </w:rPr>
      </w:pPr>
      <w:r w:rsidRPr="00F73852">
        <w:rPr>
          <w:lang w:val="en-IN"/>
        </w:rPr>
        <w:t>Fill categorical missing values with mode</w:t>
      </w:r>
    </w:p>
    <w:p w14:paraId="12664AF4" w14:textId="77777777" w:rsidR="00F73852" w:rsidRPr="00F73852" w:rsidRDefault="00F73852" w:rsidP="00F73852">
      <w:pPr>
        <w:numPr>
          <w:ilvl w:val="0"/>
          <w:numId w:val="33"/>
        </w:numPr>
        <w:rPr>
          <w:lang w:val="en-IN"/>
        </w:rPr>
      </w:pPr>
      <w:r w:rsidRPr="00F73852">
        <w:rPr>
          <w:lang w:val="en-IN"/>
        </w:rPr>
        <w:t>Strip whitespace from strings</w:t>
      </w:r>
    </w:p>
    <w:p w14:paraId="79562A89" w14:textId="77777777" w:rsidR="00F73852" w:rsidRPr="00F73852" w:rsidRDefault="00F73852" w:rsidP="00F73852">
      <w:pPr>
        <w:numPr>
          <w:ilvl w:val="0"/>
          <w:numId w:val="33"/>
        </w:numPr>
        <w:rPr>
          <w:lang w:val="en-IN"/>
        </w:rPr>
      </w:pPr>
      <w:r w:rsidRPr="00F73852">
        <w:rPr>
          <w:lang w:val="en-IN"/>
        </w:rPr>
        <w:t>Parse columns containing "date" into datetime</w:t>
      </w:r>
    </w:p>
    <w:p w14:paraId="79AAC54E" w14:textId="77777777" w:rsidR="00F73852" w:rsidRDefault="00F73852" w:rsidP="00F73852">
      <w:pPr>
        <w:numPr>
          <w:ilvl w:val="0"/>
          <w:numId w:val="33"/>
        </w:numPr>
        <w:rPr>
          <w:lang w:val="en-IN"/>
        </w:rPr>
      </w:pPr>
      <w:r w:rsidRPr="00F73852">
        <w:rPr>
          <w:lang w:val="en-IN"/>
        </w:rPr>
        <w:t>Remove inconsistent encoding if any</w:t>
      </w:r>
    </w:p>
    <w:p w14:paraId="10EBB6FE" w14:textId="77777777" w:rsidR="002728D5" w:rsidRDefault="002728D5" w:rsidP="002728D5">
      <w:pPr>
        <w:rPr>
          <w:lang w:val="en-IN"/>
        </w:rPr>
      </w:pPr>
    </w:p>
    <w:p w14:paraId="20049D04" w14:textId="77777777" w:rsidR="002728D5" w:rsidRDefault="002728D5" w:rsidP="002728D5">
      <w:pPr>
        <w:rPr>
          <w:lang w:val="en-IN"/>
        </w:rPr>
      </w:pPr>
    </w:p>
    <w:p w14:paraId="19F7590E" w14:textId="77777777" w:rsidR="002728D5" w:rsidRDefault="002728D5" w:rsidP="002728D5">
      <w:pPr>
        <w:rPr>
          <w:lang w:val="en-IN"/>
        </w:rPr>
      </w:pPr>
    </w:p>
    <w:p w14:paraId="08D121B2" w14:textId="77777777" w:rsidR="002728D5" w:rsidRDefault="002728D5" w:rsidP="002728D5">
      <w:pPr>
        <w:rPr>
          <w:lang w:val="en-IN"/>
        </w:rPr>
      </w:pPr>
    </w:p>
    <w:p w14:paraId="40B18571" w14:textId="77777777" w:rsidR="002728D5" w:rsidRDefault="002728D5" w:rsidP="002728D5">
      <w:pPr>
        <w:rPr>
          <w:lang w:val="en-IN"/>
        </w:rPr>
      </w:pPr>
    </w:p>
    <w:p w14:paraId="749F6461" w14:textId="77777777" w:rsidR="002728D5" w:rsidRDefault="002728D5" w:rsidP="002728D5">
      <w:pPr>
        <w:rPr>
          <w:lang w:val="en-IN"/>
        </w:rPr>
      </w:pPr>
    </w:p>
    <w:p w14:paraId="628B1F86" w14:textId="77777777" w:rsidR="002728D5" w:rsidRDefault="002728D5" w:rsidP="002728D5">
      <w:pPr>
        <w:rPr>
          <w:lang w:val="en-IN"/>
        </w:rPr>
      </w:pPr>
    </w:p>
    <w:p w14:paraId="10C89EA3" w14:textId="77777777" w:rsidR="002728D5" w:rsidRDefault="002728D5" w:rsidP="002728D5">
      <w:pPr>
        <w:rPr>
          <w:lang w:val="en-IN"/>
        </w:rPr>
      </w:pPr>
    </w:p>
    <w:p w14:paraId="2A55951D" w14:textId="77777777" w:rsidR="001F3693" w:rsidRPr="001F3693" w:rsidRDefault="001F3693" w:rsidP="001F3693">
      <w:pPr>
        <w:rPr>
          <w:b/>
          <w:bCs/>
          <w:sz w:val="28"/>
          <w:szCs w:val="28"/>
          <w:lang w:val="en-IN"/>
        </w:rPr>
      </w:pPr>
      <w:r w:rsidRPr="001F3693">
        <w:rPr>
          <w:b/>
          <w:bCs/>
          <w:sz w:val="28"/>
          <w:szCs w:val="28"/>
          <w:lang w:val="en-IN"/>
        </w:rPr>
        <w:t>Data Extraction:</w:t>
      </w:r>
    </w:p>
    <w:p w14:paraId="30464E35" w14:textId="77777777" w:rsidR="001F3693" w:rsidRPr="001F3693" w:rsidRDefault="001F3693" w:rsidP="001F3693">
      <w:pPr>
        <w:numPr>
          <w:ilvl w:val="0"/>
          <w:numId w:val="38"/>
        </w:numPr>
        <w:rPr>
          <w:lang w:val="en-IN"/>
        </w:rPr>
      </w:pPr>
      <w:r w:rsidRPr="001F3693">
        <w:rPr>
          <w:b/>
          <w:bCs/>
          <w:lang w:val="en-IN"/>
        </w:rPr>
        <w:t>CSV &amp; JSON</w:t>
      </w:r>
      <w:r w:rsidRPr="001F3693">
        <w:rPr>
          <w:lang w:val="en-IN"/>
        </w:rPr>
        <w:t>: Reads directly into pandas DataFrames.</w:t>
      </w:r>
    </w:p>
    <w:p w14:paraId="14330479" w14:textId="77777777" w:rsidR="001F3693" w:rsidRPr="001F3693" w:rsidRDefault="001F3693" w:rsidP="001F3693">
      <w:pPr>
        <w:numPr>
          <w:ilvl w:val="0"/>
          <w:numId w:val="38"/>
        </w:numPr>
        <w:rPr>
          <w:lang w:val="en-IN"/>
        </w:rPr>
      </w:pPr>
      <w:r w:rsidRPr="001F3693">
        <w:rPr>
          <w:b/>
          <w:bCs/>
          <w:lang w:val="en-IN"/>
        </w:rPr>
        <w:t>PDF</w:t>
      </w:r>
      <w:r w:rsidRPr="001F3693">
        <w:rPr>
          <w:lang w:val="en-IN"/>
        </w:rPr>
        <w:t>: Extracts text using pdfplumber.</w:t>
      </w:r>
    </w:p>
    <w:p w14:paraId="043F58CC" w14:textId="77777777" w:rsidR="001F3693" w:rsidRPr="001F3693" w:rsidRDefault="001F3693" w:rsidP="001F3693">
      <w:pPr>
        <w:numPr>
          <w:ilvl w:val="0"/>
          <w:numId w:val="38"/>
        </w:numPr>
        <w:rPr>
          <w:lang w:val="en-IN"/>
        </w:rPr>
      </w:pPr>
      <w:r w:rsidRPr="001F3693">
        <w:rPr>
          <w:b/>
          <w:bCs/>
          <w:lang w:val="en-IN"/>
        </w:rPr>
        <w:t>Excel</w:t>
      </w:r>
      <w:r w:rsidRPr="001F3693">
        <w:rPr>
          <w:lang w:val="en-IN"/>
        </w:rPr>
        <w:t>: Processes .xls and .xlsx files with openpyxl.</w:t>
      </w:r>
    </w:p>
    <w:p w14:paraId="0D3E3E7D" w14:textId="77777777" w:rsidR="001F3693" w:rsidRPr="001F3693" w:rsidRDefault="001F3693" w:rsidP="001F3693">
      <w:pPr>
        <w:numPr>
          <w:ilvl w:val="0"/>
          <w:numId w:val="38"/>
        </w:numPr>
        <w:rPr>
          <w:lang w:val="en-IN"/>
        </w:rPr>
      </w:pPr>
      <w:r w:rsidRPr="001F3693">
        <w:rPr>
          <w:b/>
          <w:bCs/>
          <w:lang w:val="en-IN"/>
        </w:rPr>
        <w:t>HTML</w:t>
      </w:r>
      <w:r w:rsidRPr="001F3693">
        <w:rPr>
          <w:lang w:val="en-IN"/>
        </w:rPr>
        <w:t>: Parses tables using BeautifulSoup and pandas.read_html.</w:t>
      </w:r>
    </w:p>
    <w:p w14:paraId="27EFF39D" w14:textId="77777777" w:rsidR="001F3693" w:rsidRPr="001F3693" w:rsidRDefault="001F3693" w:rsidP="001F3693">
      <w:pPr>
        <w:numPr>
          <w:ilvl w:val="0"/>
          <w:numId w:val="38"/>
        </w:numPr>
        <w:rPr>
          <w:lang w:val="en-IN"/>
        </w:rPr>
      </w:pPr>
      <w:r w:rsidRPr="001F3693">
        <w:rPr>
          <w:b/>
          <w:bCs/>
          <w:lang w:val="en-IN"/>
        </w:rPr>
        <w:t>Plain Text</w:t>
      </w:r>
      <w:r w:rsidRPr="001F3693">
        <w:rPr>
          <w:lang w:val="en-IN"/>
        </w:rPr>
        <w:t>: Attempts to parse using common delimiters (comma, tab, semicolon, pipe, space).</w:t>
      </w:r>
    </w:p>
    <w:p w14:paraId="26ECE1B5" w14:textId="77777777" w:rsidR="002728D5" w:rsidRPr="00F73852" w:rsidRDefault="002728D5" w:rsidP="002728D5">
      <w:pPr>
        <w:rPr>
          <w:lang w:val="en-IN"/>
        </w:rPr>
      </w:pPr>
    </w:p>
    <w:p w14:paraId="0C4832BC" w14:textId="77777777" w:rsidR="00002E57" w:rsidRDefault="00002E57" w:rsidP="00002E57"/>
    <w:p w14:paraId="09D758AC" w14:textId="797A2CF2" w:rsidR="00E53141" w:rsidRPr="00E53141" w:rsidRDefault="00E53141" w:rsidP="00002E57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Code &amp; Explain</w:t>
      </w:r>
      <w:r w:rsidRPr="00854E81">
        <w:rPr>
          <w:b/>
          <w:bCs/>
          <w:sz w:val="32"/>
          <w:szCs w:val="32"/>
          <w:lang w:val="en-IN"/>
        </w:rPr>
        <w:t>:</w:t>
      </w:r>
    </w:p>
    <w:p w14:paraId="65136C2A" w14:textId="6A4D34BE" w:rsidR="007C19A6" w:rsidRPr="00F11AC3" w:rsidRDefault="0080260F" w:rsidP="00F11AC3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 w:rsidRPr="007C19A6">
        <w:rPr>
          <w:b/>
          <w:bCs/>
          <w:sz w:val="28"/>
          <w:szCs w:val="28"/>
        </w:rPr>
        <w:t>Install Required Libraries</w:t>
      </w:r>
      <w:r w:rsidR="007C19A6">
        <w:rPr>
          <w:b/>
          <w:bCs/>
          <w:sz w:val="28"/>
          <w:szCs w:val="28"/>
        </w:rPr>
        <w:t>:</w:t>
      </w:r>
    </w:p>
    <w:p w14:paraId="4F9EC38A" w14:textId="77777777" w:rsidR="0080260F" w:rsidRDefault="0080260F" w:rsidP="0080260F">
      <w:pPr>
        <w:pStyle w:val="ListParagraph"/>
      </w:pPr>
      <w:r>
        <w:t>!pip install pandas tabulate requests PyPDF2 pdfplumber beautifulsoup4 lxml</w:t>
      </w:r>
    </w:p>
    <w:p w14:paraId="18C05828" w14:textId="77777777" w:rsidR="0080260F" w:rsidRDefault="0080260F" w:rsidP="0080260F">
      <w:pPr>
        <w:pStyle w:val="ListParagraph"/>
      </w:pPr>
      <w:r>
        <w:t>!pip install html5lib</w:t>
      </w:r>
    </w:p>
    <w:p w14:paraId="2602B3E6" w14:textId="77777777" w:rsidR="0080260F" w:rsidRDefault="0080260F" w:rsidP="0080260F">
      <w:pPr>
        <w:pStyle w:val="ListParagraph"/>
      </w:pPr>
      <w:r>
        <w:t>!{sys.executable} -m pip install html5lib</w:t>
      </w:r>
    </w:p>
    <w:p w14:paraId="140B7868" w14:textId="67D7B04F" w:rsidR="0080260F" w:rsidRDefault="0080260F" w:rsidP="00E53141">
      <w:pPr>
        <w:pStyle w:val="ListParagraph"/>
      </w:pPr>
      <w:r>
        <w:t>!pip install openpyxl</w:t>
      </w:r>
    </w:p>
    <w:p w14:paraId="29CC358B" w14:textId="77777777" w:rsidR="0030646E" w:rsidRDefault="0030646E" w:rsidP="0080260F">
      <w:pPr>
        <w:pStyle w:val="ListParagraph"/>
      </w:pPr>
    </w:p>
    <w:tbl>
      <w:tblPr>
        <w:tblW w:w="8225" w:type="dxa"/>
        <w:tblCellSpacing w:w="15" w:type="dxa"/>
        <w:tblInd w:w="5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4"/>
        <w:gridCol w:w="2517"/>
        <w:gridCol w:w="3544"/>
      </w:tblGrid>
      <w:tr w:rsidR="0030646E" w:rsidRPr="0030646E" w14:paraId="0BB78D55" w14:textId="77777777" w:rsidTr="00E53141">
        <w:trPr>
          <w:trHeight w:val="276"/>
          <w:tblHeader/>
          <w:tblCellSpacing w:w="15" w:type="dxa"/>
        </w:trPr>
        <w:tc>
          <w:tcPr>
            <w:tcW w:w="2119" w:type="dxa"/>
            <w:vAlign w:val="center"/>
            <w:hideMark/>
          </w:tcPr>
          <w:p w14:paraId="78CB2A17" w14:textId="77777777" w:rsidR="0030646E" w:rsidRPr="0030646E" w:rsidRDefault="0030646E" w:rsidP="00F11AC3">
            <w:pPr>
              <w:pStyle w:val="ListParagraph"/>
              <w:rPr>
                <w:b/>
                <w:bCs/>
                <w:lang w:val="en-IN"/>
              </w:rPr>
            </w:pPr>
            <w:r w:rsidRPr="0030646E">
              <w:rPr>
                <w:b/>
                <w:bCs/>
                <w:lang w:val="en-IN"/>
              </w:rPr>
              <w:t>Library</w:t>
            </w:r>
          </w:p>
        </w:tc>
        <w:tc>
          <w:tcPr>
            <w:tcW w:w="2487" w:type="dxa"/>
            <w:vAlign w:val="center"/>
            <w:hideMark/>
          </w:tcPr>
          <w:p w14:paraId="251AA70E" w14:textId="77777777" w:rsidR="0030646E" w:rsidRPr="0030646E" w:rsidRDefault="0030646E" w:rsidP="0030646E">
            <w:pPr>
              <w:pStyle w:val="ListParagraph"/>
              <w:rPr>
                <w:b/>
                <w:bCs/>
                <w:lang w:val="en-IN"/>
              </w:rPr>
            </w:pPr>
            <w:r w:rsidRPr="0030646E">
              <w:rPr>
                <w:b/>
                <w:bCs/>
                <w:lang w:val="en-IN"/>
              </w:rPr>
              <w:t>Purpose</w:t>
            </w:r>
          </w:p>
        </w:tc>
        <w:tc>
          <w:tcPr>
            <w:tcW w:w="3499" w:type="dxa"/>
            <w:vAlign w:val="center"/>
            <w:hideMark/>
          </w:tcPr>
          <w:p w14:paraId="0A8782F4" w14:textId="77777777" w:rsidR="0030646E" w:rsidRPr="0030646E" w:rsidRDefault="0030646E" w:rsidP="0030646E">
            <w:pPr>
              <w:pStyle w:val="ListParagraph"/>
              <w:rPr>
                <w:b/>
                <w:bCs/>
                <w:lang w:val="en-IN"/>
              </w:rPr>
            </w:pPr>
            <w:r w:rsidRPr="0030646E">
              <w:rPr>
                <w:b/>
                <w:bCs/>
                <w:lang w:val="en-IN"/>
              </w:rPr>
              <w:t>Required for</w:t>
            </w:r>
          </w:p>
        </w:tc>
      </w:tr>
      <w:tr w:rsidR="0030646E" w:rsidRPr="0030646E" w14:paraId="692B1F18" w14:textId="77777777" w:rsidTr="00E53141">
        <w:trPr>
          <w:trHeight w:val="276"/>
          <w:tblCellSpacing w:w="15" w:type="dxa"/>
        </w:trPr>
        <w:tc>
          <w:tcPr>
            <w:tcW w:w="2119" w:type="dxa"/>
            <w:vAlign w:val="center"/>
            <w:hideMark/>
          </w:tcPr>
          <w:p w14:paraId="1BB59C52" w14:textId="77777777" w:rsidR="0030646E" w:rsidRPr="0030646E" w:rsidRDefault="0030646E" w:rsidP="00F11AC3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pandas</w:t>
            </w:r>
          </w:p>
        </w:tc>
        <w:tc>
          <w:tcPr>
            <w:tcW w:w="2487" w:type="dxa"/>
            <w:vAlign w:val="center"/>
            <w:hideMark/>
          </w:tcPr>
          <w:p w14:paraId="213AB03C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Data manipulation</w:t>
            </w:r>
          </w:p>
        </w:tc>
        <w:tc>
          <w:tcPr>
            <w:tcW w:w="3499" w:type="dxa"/>
            <w:vAlign w:val="center"/>
            <w:hideMark/>
          </w:tcPr>
          <w:p w14:paraId="6387BB59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Core for CSV, JSON, Excel, HTML, tables</w:t>
            </w:r>
          </w:p>
        </w:tc>
      </w:tr>
      <w:tr w:rsidR="0030646E" w:rsidRPr="0030646E" w14:paraId="6AF29E53" w14:textId="77777777" w:rsidTr="00E53141">
        <w:trPr>
          <w:trHeight w:val="553"/>
          <w:tblCellSpacing w:w="15" w:type="dxa"/>
        </w:trPr>
        <w:tc>
          <w:tcPr>
            <w:tcW w:w="2119" w:type="dxa"/>
            <w:vAlign w:val="center"/>
            <w:hideMark/>
          </w:tcPr>
          <w:p w14:paraId="3654CCC9" w14:textId="77777777" w:rsidR="0030646E" w:rsidRPr="0030646E" w:rsidRDefault="0030646E" w:rsidP="00F11AC3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tabulate</w:t>
            </w:r>
          </w:p>
        </w:tc>
        <w:tc>
          <w:tcPr>
            <w:tcW w:w="2487" w:type="dxa"/>
            <w:vAlign w:val="center"/>
            <w:hideMark/>
          </w:tcPr>
          <w:p w14:paraId="6E411887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Console table output</w:t>
            </w:r>
          </w:p>
        </w:tc>
        <w:tc>
          <w:tcPr>
            <w:tcW w:w="3499" w:type="dxa"/>
            <w:vAlign w:val="center"/>
            <w:hideMark/>
          </w:tcPr>
          <w:p w14:paraId="5256E742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Pretty print tables</w:t>
            </w:r>
          </w:p>
        </w:tc>
      </w:tr>
      <w:tr w:rsidR="0030646E" w:rsidRPr="0030646E" w14:paraId="69962451" w14:textId="77777777" w:rsidTr="00E53141">
        <w:trPr>
          <w:trHeight w:val="276"/>
          <w:tblCellSpacing w:w="15" w:type="dxa"/>
        </w:trPr>
        <w:tc>
          <w:tcPr>
            <w:tcW w:w="2119" w:type="dxa"/>
            <w:vAlign w:val="center"/>
            <w:hideMark/>
          </w:tcPr>
          <w:p w14:paraId="78B0BDB3" w14:textId="77777777" w:rsidR="0030646E" w:rsidRPr="0030646E" w:rsidRDefault="0030646E" w:rsidP="00F11AC3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requests</w:t>
            </w:r>
          </w:p>
        </w:tc>
        <w:tc>
          <w:tcPr>
            <w:tcW w:w="2487" w:type="dxa"/>
            <w:vAlign w:val="center"/>
            <w:hideMark/>
          </w:tcPr>
          <w:p w14:paraId="2F6A7D6E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Download files</w:t>
            </w:r>
          </w:p>
        </w:tc>
        <w:tc>
          <w:tcPr>
            <w:tcW w:w="3499" w:type="dxa"/>
            <w:vAlign w:val="center"/>
            <w:hideMark/>
          </w:tcPr>
          <w:p w14:paraId="235AB31D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PDF, JSON, HTML from URLs</w:t>
            </w:r>
          </w:p>
        </w:tc>
      </w:tr>
      <w:tr w:rsidR="0030646E" w:rsidRPr="0030646E" w14:paraId="5A825F62" w14:textId="77777777" w:rsidTr="00E53141">
        <w:trPr>
          <w:trHeight w:val="276"/>
          <w:tblCellSpacing w:w="15" w:type="dxa"/>
        </w:trPr>
        <w:tc>
          <w:tcPr>
            <w:tcW w:w="2119" w:type="dxa"/>
            <w:vAlign w:val="center"/>
            <w:hideMark/>
          </w:tcPr>
          <w:p w14:paraId="3FFC2DE3" w14:textId="77777777" w:rsidR="0030646E" w:rsidRPr="0030646E" w:rsidRDefault="0030646E" w:rsidP="00F11AC3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PyPDF2</w:t>
            </w:r>
          </w:p>
        </w:tc>
        <w:tc>
          <w:tcPr>
            <w:tcW w:w="2487" w:type="dxa"/>
            <w:vAlign w:val="center"/>
            <w:hideMark/>
          </w:tcPr>
          <w:p w14:paraId="48793DF9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Basic PDF handling</w:t>
            </w:r>
          </w:p>
        </w:tc>
        <w:tc>
          <w:tcPr>
            <w:tcW w:w="3499" w:type="dxa"/>
            <w:vAlign w:val="center"/>
            <w:hideMark/>
          </w:tcPr>
          <w:p w14:paraId="6E4B517F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Optional, not ideal for table extraction</w:t>
            </w:r>
          </w:p>
        </w:tc>
      </w:tr>
      <w:tr w:rsidR="0030646E" w:rsidRPr="0030646E" w14:paraId="70EE3D03" w14:textId="77777777" w:rsidTr="00E53141">
        <w:trPr>
          <w:trHeight w:val="541"/>
          <w:tblCellSpacing w:w="15" w:type="dxa"/>
        </w:trPr>
        <w:tc>
          <w:tcPr>
            <w:tcW w:w="2119" w:type="dxa"/>
            <w:vAlign w:val="center"/>
            <w:hideMark/>
          </w:tcPr>
          <w:p w14:paraId="56922252" w14:textId="77777777" w:rsidR="0030646E" w:rsidRPr="0030646E" w:rsidRDefault="0030646E" w:rsidP="00F11AC3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pdfplumber</w:t>
            </w:r>
          </w:p>
        </w:tc>
        <w:tc>
          <w:tcPr>
            <w:tcW w:w="2487" w:type="dxa"/>
            <w:vAlign w:val="center"/>
            <w:hideMark/>
          </w:tcPr>
          <w:p w14:paraId="3F3B76F6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Accurate text/table from PDFs</w:t>
            </w:r>
          </w:p>
        </w:tc>
        <w:tc>
          <w:tcPr>
            <w:tcW w:w="3499" w:type="dxa"/>
            <w:vAlign w:val="center"/>
            <w:hideMark/>
          </w:tcPr>
          <w:p w14:paraId="674F86AB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Best PDF parser for structured content</w:t>
            </w:r>
          </w:p>
        </w:tc>
      </w:tr>
      <w:tr w:rsidR="0030646E" w:rsidRPr="0030646E" w14:paraId="636C990E" w14:textId="77777777" w:rsidTr="00E53141">
        <w:trPr>
          <w:trHeight w:val="276"/>
          <w:tblCellSpacing w:w="15" w:type="dxa"/>
        </w:trPr>
        <w:tc>
          <w:tcPr>
            <w:tcW w:w="2119" w:type="dxa"/>
            <w:vAlign w:val="center"/>
            <w:hideMark/>
          </w:tcPr>
          <w:p w14:paraId="7EA795B2" w14:textId="77777777" w:rsidR="0030646E" w:rsidRPr="0030646E" w:rsidRDefault="0030646E" w:rsidP="00F11AC3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beautifulsoup4</w:t>
            </w:r>
          </w:p>
        </w:tc>
        <w:tc>
          <w:tcPr>
            <w:tcW w:w="2487" w:type="dxa"/>
            <w:vAlign w:val="center"/>
            <w:hideMark/>
          </w:tcPr>
          <w:p w14:paraId="7E26C65F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HTML parsing</w:t>
            </w:r>
          </w:p>
        </w:tc>
        <w:tc>
          <w:tcPr>
            <w:tcW w:w="3499" w:type="dxa"/>
            <w:vAlign w:val="center"/>
            <w:hideMark/>
          </w:tcPr>
          <w:p w14:paraId="30951C54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HTML scraping with custom logic</w:t>
            </w:r>
          </w:p>
        </w:tc>
      </w:tr>
      <w:tr w:rsidR="0030646E" w:rsidRPr="0030646E" w14:paraId="1C238DC2" w14:textId="77777777" w:rsidTr="00E53141">
        <w:trPr>
          <w:trHeight w:val="553"/>
          <w:tblCellSpacing w:w="15" w:type="dxa"/>
        </w:trPr>
        <w:tc>
          <w:tcPr>
            <w:tcW w:w="2119" w:type="dxa"/>
            <w:vAlign w:val="center"/>
            <w:hideMark/>
          </w:tcPr>
          <w:p w14:paraId="5838A66B" w14:textId="77777777" w:rsidR="0030646E" w:rsidRPr="0030646E" w:rsidRDefault="0030646E" w:rsidP="00F11AC3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lxml</w:t>
            </w:r>
          </w:p>
        </w:tc>
        <w:tc>
          <w:tcPr>
            <w:tcW w:w="2487" w:type="dxa"/>
            <w:vAlign w:val="center"/>
            <w:hideMark/>
          </w:tcPr>
          <w:p w14:paraId="10554C23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Fast XML/HTML parser</w:t>
            </w:r>
          </w:p>
        </w:tc>
        <w:tc>
          <w:tcPr>
            <w:tcW w:w="3499" w:type="dxa"/>
            <w:vAlign w:val="center"/>
            <w:hideMark/>
          </w:tcPr>
          <w:p w14:paraId="33569875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Needed by pandas.read_html, bs4</w:t>
            </w:r>
          </w:p>
        </w:tc>
      </w:tr>
      <w:tr w:rsidR="0030646E" w:rsidRPr="0030646E" w14:paraId="49F1628D" w14:textId="77777777" w:rsidTr="00E53141">
        <w:trPr>
          <w:trHeight w:val="541"/>
          <w:tblCellSpacing w:w="15" w:type="dxa"/>
        </w:trPr>
        <w:tc>
          <w:tcPr>
            <w:tcW w:w="2119" w:type="dxa"/>
            <w:vAlign w:val="center"/>
            <w:hideMark/>
          </w:tcPr>
          <w:p w14:paraId="1B02095F" w14:textId="77777777" w:rsidR="0030646E" w:rsidRPr="0030646E" w:rsidRDefault="0030646E" w:rsidP="00F11AC3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html5lib</w:t>
            </w:r>
          </w:p>
        </w:tc>
        <w:tc>
          <w:tcPr>
            <w:tcW w:w="2487" w:type="dxa"/>
            <w:vAlign w:val="center"/>
            <w:hideMark/>
          </w:tcPr>
          <w:p w14:paraId="382E3656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Robust HTML parser</w:t>
            </w:r>
          </w:p>
        </w:tc>
        <w:tc>
          <w:tcPr>
            <w:tcW w:w="3499" w:type="dxa"/>
            <w:vAlign w:val="center"/>
            <w:hideMark/>
          </w:tcPr>
          <w:p w14:paraId="5FE75D41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Needed when pandas.read_html(flavor='html5lib')</w:t>
            </w:r>
          </w:p>
        </w:tc>
      </w:tr>
      <w:tr w:rsidR="0030646E" w:rsidRPr="0030646E" w14:paraId="7E4A47BB" w14:textId="77777777" w:rsidTr="00E53141">
        <w:trPr>
          <w:trHeight w:val="553"/>
          <w:tblCellSpacing w:w="15" w:type="dxa"/>
        </w:trPr>
        <w:tc>
          <w:tcPr>
            <w:tcW w:w="2119" w:type="dxa"/>
            <w:vAlign w:val="center"/>
            <w:hideMark/>
          </w:tcPr>
          <w:p w14:paraId="4C5E9031" w14:textId="77777777" w:rsidR="0030646E" w:rsidRPr="0030646E" w:rsidRDefault="0030646E" w:rsidP="00F11AC3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openpyxl</w:t>
            </w:r>
          </w:p>
        </w:tc>
        <w:tc>
          <w:tcPr>
            <w:tcW w:w="2487" w:type="dxa"/>
            <w:vAlign w:val="center"/>
            <w:hideMark/>
          </w:tcPr>
          <w:p w14:paraId="62CE80E4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Excel reader engine for .xlsx files</w:t>
            </w:r>
          </w:p>
        </w:tc>
        <w:tc>
          <w:tcPr>
            <w:tcW w:w="3499" w:type="dxa"/>
            <w:vAlign w:val="center"/>
            <w:hideMark/>
          </w:tcPr>
          <w:p w14:paraId="2733838C" w14:textId="77777777" w:rsidR="0030646E" w:rsidRPr="0030646E" w:rsidRDefault="0030646E" w:rsidP="0030646E">
            <w:pPr>
              <w:pStyle w:val="ListParagraph"/>
              <w:rPr>
                <w:lang w:val="en-IN"/>
              </w:rPr>
            </w:pPr>
            <w:r w:rsidRPr="0030646E">
              <w:rPr>
                <w:lang w:val="en-IN"/>
              </w:rPr>
              <w:t>Required for Excel file support</w:t>
            </w:r>
          </w:p>
        </w:tc>
      </w:tr>
    </w:tbl>
    <w:p w14:paraId="1C24547C" w14:textId="77777777" w:rsidR="007C19A6" w:rsidRDefault="007C19A6" w:rsidP="00F11AC3"/>
    <w:p w14:paraId="302848D2" w14:textId="77777777" w:rsidR="007C19A6" w:rsidRDefault="007C19A6" w:rsidP="0080260F">
      <w:pPr>
        <w:pStyle w:val="ListParagraph"/>
      </w:pPr>
    </w:p>
    <w:p w14:paraId="67293FC7" w14:textId="77777777" w:rsidR="001F3693" w:rsidRDefault="001F3693" w:rsidP="0080260F">
      <w:pPr>
        <w:pStyle w:val="ListParagraph"/>
      </w:pPr>
    </w:p>
    <w:p w14:paraId="474CCB7E" w14:textId="77777777" w:rsidR="001F3693" w:rsidRDefault="001F3693" w:rsidP="0080260F">
      <w:pPr>
        <w:pStyle w:val="ListParagraph"/>
      </w:pPr>
    </w:p>
    <w:p w14:paraId="4CB494EC" w14:textId="77777777" w:rsidR="001F3693" w:rsidRDefault="001F3693" w:rsidP="0080260F">
      <w:pPr>
        <w:pStyle w:val="ListParagraph"/>
      </w:pPr>
    </w:p>
    <w:p w14:paraId="1D9788A7" w14:textId="77777777" w:rsidR="001F3693" w:rsidRDefault="001F3693" w:rsidP="0080260F">
      <w:pPr>
        <w:pStyle w:val="ListParagraph"/>
      </w:pPr>
    </w:p>
    <w:p w14:paraId="4456C858" w14:textId="3A0ADAEE" w:rsidR="007C19A6" w:rsidRPr="00B4521E" w:rsidRDefault="0080260F" w:rsidP="00B4521E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 w:rsidRPr="007C19A6">
        <w:rPr>
          <w:b/>
          <w:bCs/>
          <w:sz w:val="28"/>
          <w:szCs w:val="28"/>
        </w:rPr>
        <w:lastRenderedPageBreak/>
        <w:t>Import Libraries</w:t>
      </w:r>
      <w:r w:rsidR="007C19A6">
        <w:rPr>
          <w:b/>
          <w:bCs/>
          <w:sz w:val="28"/>
          <w:szCs w:val="28"/>
        </w:rPr>
        <w:t>:</w:t>
      </w:r>
    </w:p>
    <w:p w14:paraId="2E51530E" w14:textId="77777777" w:rsidR="0080260F" w:rsidRDefault="0080260F" w:rsidP="0080260F">
      <w:pPr>
        <w:pStyle w:val="ListParagraph"/>
      </w:pPr>
      <w:r>
        <w:t>import sys</w:t>
      </w:r>
    </w:p>
    <w:p w14:paraId="00EC1E6D" w14:textId="77777777" w:rsidR="0080260F" w:rsidRDefault="0080260F" w:rsidP="0080260F">
      <w:pPr>
        <w:pStyle w:val="ListParagraph"/>
      </w:pPr>
      <w:r>
        <w:t>import pandas as pd</w:t>
      </w:r>
    </w:p>
    <w:p w14:paraId="7D57E302" w14:textId="77777777" w:rsidR="0080260F" w:rsidRDefault="0080260F" w:rsidP="0080260F">
      <w:pPr>
        <w:pStyle w:val="ListParagraph"/>
      </w:pPr>
      <w:r>
        <w:t>import requests</w:t>
      </w:r>
    </w:p>
    <w:p w14:paraId="2FACB266" w14:textId="77777777" w:rsidR="0080260F" w:rsidRDefault="0080260F" w:rsidP="0080260F">
      <w:pPr>
        <w:pStyle w:val="ListParagraph"/>
      </w:pPr>
      <w:r>
        <w:t>import json</w:t>
      </w:r>
    </w:p>
    <w:p w14:paraId="0F44BD03" w14:textId="77777777" w:rsidR="0080260F" w:rsidRDefault="0080260F" w:rsidP="0080260F">
      <w:pPr>
        <w:pStyle w:val="ListParagraph"/>
      </w:pPr>
      <w:r>
        <w:t>import pdfplumber</w:t>
      </w:r>
    </w:p>
    <w:p w14:paraId="5B13DA47" w14:textId="77777777" w:rsidR="0080260F" w:rsidRDefault="0080260F" w:rsidP="0080260F">
      <w:pPr>
        <w:pStyle w:val="ListParagraph"/>
      </w:pPr>
      <w:r>
        <w:t>from bs4 import BeautifulSoup</w:t>
      </w:r>
    </w:p>
    <w:p w14:paraId="23A9CCDB" w14:textId="77777777" w:rsidR="0080260F" w:rsidRDefault="0080260F" w:rsidP="0080260F">
      <w:pPr>
        <w:pStyle w:val="ListParagraph"/>
      </w:pPr>
      <w:r>
        <w:t>from io import BytesIO</w:t>
      </w:r>
    </w:p>
    <w:p w14:paraId="4424B916" w14:textId="77777777" w:rsidR="0080260F" w:rsidRDefault="0080260F" w:rsidP="0080260F">
      <w:pPr>
        <w:pStyle w:val="ListParagraph"/>
      </w:pPr>
      <w:r>
        <w:t>from tabulate import tabulate</w:t>
      </w:r>
    </w:p>
    <w:p w14:paraId="28057BAB" w14:textId="4FDD5E6D" w:rsidR="0080260F" w:rsidRDefault="0080260F" w:rsidP="0080260F">
      <w:pPr>
        <w:pStyle w:val="ListParagraph"/>
      </w:pPr>
      <w:r>
        <w:t>from IPython.display import display, HTML</w:t>
      </w:r>
    </w:p>
    <w:p w14:paraId="11CEF9DE" w14:textId="77777777" w:rsidR="0080260F" w:rsidRDefault="0080260F" w:rsidP="0080260F">
      <w:pPr>
        <w:pStyle w:val="ListParagraph"/>
      </w:pPr>
    </w:p>
    <w:p w14:paraId="2E7E6820" w14:textId="13E63CE9" w:rsidR="0080260F" w:rsidRDefault="0080260F" w:rsidP="0080260F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 w:rsidRPr="007C19A6">
        <w:rPr>
          <w:b/>
          <w:bCs/>
          <w:sz w:val="28"/>
          <w:szCs w:val="28"/>
        </w:rPr>
        <w:t>Get Link Input From User</w:t>
      </w:r>
      <w:r w:rsidR="007C19A6">
        <w:rPr>
          <w:b/>
          <w:bCs/>
          <w:sz w:val="28"/>
          <w:szCs w:val="28"/>
        </w:rPr>
        <w:t>:</w:t>
      </w:r>
    </w:p>
    <w:p w14:paraId="6D9A99A2" w14:textId="77777777" w:rsidR="007C19A6" w:rsidRPr="007C19A6" w:rsidRDefault="007C19A6" w:rsidP="007C19A6">
      <w:pPr>
        <w:pStyle w:val="ListParagraph"/>
        <w:rPr>
          <w:b/>
          <w:bCs/>
          <w:sz w:val="28"/>
          <w:szCs w:val="28"/>
        </w:rPr>
      </w:pPr>
    </w:p>
    <w:p w14:paraId="4E284F15" w14:textId="5D3D6F22" w:rsidR="005423E8" w:rsidRDefault="0080260F" w:rsidP="001F3693">
      <w:pPr>
        <w:pStyle w:val="ListParagraph"/>
      </w:pPr>
      <w:r w:rsidRPr="0080260F">
        <w:t>url = input("Enter the link (PDF, CSV, PDF, XLS, JSON, HTML): "</w:t>
      </w:r>
      <w:r w:rsidR="000D6BA5">
        <w:t xml:space="preserve">  # Take user input </w:t>
      </w:r>
    </w:p>
    <w:p w14:paraId="4CBEDB41" w14:textId="77777777" w:rsidR="00A50D37" w:rsidRDefault="00A50D37" w:rsidP="00A50D37"/>
    <w:p w14:paraId="57614CDC" w14:textId="4893F131" w:rsidR="0080260F" w:rsidRPr="00EC248B" w:rsidRDefault="00EC248B" w:rsidP="0080260F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EC248B">
        <w:rPr>
          <w:b/>
          <w:bCs/>
          <w:sz w:val="28"/>
          <w:szCs w:val="28"/>
        </w:rPr>
        <w:t>Detect file type</w:t>
      </w:r>
      <w:r w:rsidR="00D41EDA">
        <w:rPr>
          <w:b/>
          <w:bCs/>
          <w:sz w:val="28"/>
          <w:szCs w:val="28"/>
        </w:rPr>
        <w:t>:</w:t>
      </w:r>
    </w:p>
    <w:p w14:paraId="527CD957" w14:textId="77777777" w:rsidR="00002E57" w:rsidRDefault="00002E57" w:rsidP="00002E57"/>
    <w:p w14:paraId="297A9A69" w14:textId="6F41680C" w:rsidR="00EC248B" w:rsidRDefault="00EC248B" w:rsidP="00EC248B">
      <w:pPr>
        <w:pStyle w:val="ListParagraph"/>
        <w:tabs>
          <w:tab w:val="left" w:pos="6000"/>
        </w:tabs>
      </w:pPr>
      <w:r>
        <w:t>def detect_file_type(url):</w:t>
      </w:r>
      <w:r w:rsidR="00852D8F">
        <w:t xml:space="preserve">   </w:t>
      </w:r>
      <w:r w:rsidR="00852D8F">
        <w:tab/>
      </w:r>
    </w:p>
    <w:p w14:paraId="5F827B78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try:</w:t>
      </w:r>
    </w:p>
    <w:p w14:paraId="2BC795D1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head = requests.head(url, allow_redirects=True, timeout=10)</w:t>
      </w:r>
    </w:p>
    <w:p w14:paraId="57A729C2" w14:textId="6C770D1E" w:rsidR="00D6549E" w:rsidRDefault="00EC248B" w:rsidP="00AB3411">
      <w:pPr>
        <w:pStyle w:val="ListParagraph"/>
        <w:tabs>
          <w:tab w:val="left" w:pos="6000"/>
        </w:tabs>
      </w:pPr>
      <w:r>
        <w:t xml:space="preserve">        content_type = head.headers.get("Content-Type", "").lower()</w:t>
      </w:r>
    </w:p>
    <w:p w14:paraId="0988ABE5" w14:textId="77777777" w:rsidR="00A92EE6" w:rsidRDefault="00A92EE6" w:rsidP="00A92EE6">
      <w:pPr>
        <w:pStyle w:val="ListParagraph"/>
        <w:tabs>
          <w:tab w:val="left" w:pos="6000"/>
        </w:tabs>
        <w:rPr>
          <w:color w:val="EE0000"/>
        </w:rPr>
      </w:pPr>
    </w:p>
    <w:p w14:paraId="416831E8" w14:textId="5ED76D4A" w:rsidR="00F36A43" w:rsidRDefault="00A92EE6" w:rsidP="00A92EE6">
      <w:pPr>
        <w:pStyle w:val="ListParagraph"/>
        <w:tabs>
          <w:tab w:val="left" w:pos="6000"/>
        </w:tabs>
      </w:pPr>
      <w:r w:rsidRPr="00852D8F">
        <w:rPr>
          <w:color w:val="EE0000"/>
        </w:rPr>
        <w:t>#create function to detect_file</w:t>
      </w:r>
    </w:p>
    <w:p w14:paraId="20AF3CA8" w14:textId="77777777" w:rsidR="00A92EE6" w:rsidRDefault="009A5CAF" w:rsidP="00541152">
      <w:pPr>
        <w:pStyle w:val="ListParagraph"/>
        <w:tabs>
          <w:tab w:val="left" w:pos="6000"/>
        </w:tabs>
        <w:rPr>
          <w:color w:val="EE0000"/>
        </w:rPr>
      </w:pPr>
      <w:r>
        <w:rPr>
          <w:color w:val="EE0000"/>
        </w:rPr>
        <w:t>#</w:t>
      </w:r>
      <w:r w:rsidR="00F36A43">
        <w:rPr>
          <w:color w:val="EE0000"/>
        </w:rPr>
        <w:t>r</w:t>
      </w:r>
      <w:r w:rsidR="00731E93" w:rsidRPr="00F36A43">
        <w:rPr>
          <w:color w:val="EE0000"/>
        </w:rPr>
        <w:t xml:space="preserve">equest.head get only header not full content </w:t>
      </w:r>
      <w:r w:rsidR="00541152">
        <w:rPr>
          <w:color w:val="EE0000"/>
        </w:rPr>
        <w:t>.</w:t>
      </w:r>
    </w:p>
    <w:p w14:paraId="6760423A" w14:textId="77777777" w:rsidR="00A92EE6" w:rsidRDefault="009A5CAF" w:rsidP="00541152">
      <w:pPr>
        <w:pStyle w:val="ListParagraph"/>
        <w:tabs>
          <w:tab w:val="left" w:pos="6000"/>
        </w:tabs>
        <w:rPr>
          <w:color w:val="EE0000"/>
        </w:rPr>
      </w:pPr>
      <w:r w:rsidRPr="00852D8F">
        <w:rPr>
          <w:color w:val="EE0000"/>
        </w:rPr>
        <w:t>#</w:t>
      </w:r>
      <w:r w:rsidRPr="00852D8F">
        <w:rPr>
          <w:rFonts w:ascii="Courier New" w:hAnsi="Courier New" w:cs="Courier New"/>
          <w:color w:val="EE0000"/>
          <w:sz w:val="20"/>
          <w:szCs w:val="20"/>
        </w:rPr>
        <w:t xml:space="preserve"> </w:t>
      </w:r>
      <w:r w:rsidRPr="00852D8F">
        <w:rPr>
          <w:color w:val="EE0000"/>
        </w:rPr>
        <w:t>allow_redirects=True: Follows any URL redirections</w:t>
      </w:r>
      <w:r w:rsidR="00541152">
        <w:rPr>
          <w:color w:val="EE0000"/>
        </w:rPr>
        <w:t xml:space="preserve">. </w:t>
      </w:r>
    </w:p>
    <w:p w14:paraId="32438D11" w14:textId="7DB6C2E8" w:rsidR="00852D8F" w:rsidRPr="00541152" w:rsidRDefault="00852D8F" w:rsidP="00541152">
      <w:pPr>
        <w:pStyle w:val="ListParagraph"/>
        <w:tabs>
          <w:tab w:val="left" w:pos="6000"/>
        </w:tabs>
        <w:rPr>
          <w:color w:val="EE0000"/>
        </w:rPr>
      </w:pPr>
      <w:r w:rsidRPr="00541152">
        <w:rPr>
          <w:color w:val="EE0000"/>
        </w:rPr>
        <w:t>#</w:t>
      </w:r>
      <w:r w:rsidRPr="00541152">
        <w:rPr>
          <w:rFonts w:ascii="Courier New" w:hAnsi="Courier New" w:cs="Courier New"/>
          <w:sz w:val="20"/>
          <w:szCs w:val="20"/>
        </w:rPr>
        <w:t xml:space="preserve"> </w:t>
      </w:r>
      <w:r w:rsidRPr="00541152">
        <w:rPr>
          <w:color w:val="EE0000"/>
        </w:rPr>
        <w:t>timeout=10: Waits up to 10 seconds for a response before giving up</w:t>
      </w:r>
    </w:p>
    <w:p w14:paraId="63FDA2D0" w14:textId="77777777" w:rsidR="009A5CAF" w:rsidRPr="009A5CAF" w:rsidRDefault="009A5CAF" w:rsidP="00EC248B">
      <w:pPr>
        <w:pStyle w:val="ListParagraph"/>
        <w:tabs>
          <w:tab w:val="left" w:pos="6000"/>
        </w:tabs>
        <w:rPr>
          <w:color w:val="EE0000"/>
        </w:rPr>
      </w:pPr>
    </w:p>
    <w:p w14:paraId="692F38CF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if "text/csv" in content_type:</w:t>
      </w:r>
    </w:p>
    <w:p w14:paraId="53A343ED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    return "csv"</w:t>
      </w:r>
    </w:p>
    <w:p w14:paraId="3971B610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elif "application/json" in content_type:</w:t>
      </w:r>
    </w:p>
    <w:p w14:paraId="5A624AEB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    return "json"</w:t>
      </w:r>
    </w:p>
    <w:p w14:paraId="07E101AD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elif "application/pdf" in content_type:</w:t>
      </w:r>
    </w:p>
    <w:p w14:paraId="5E09F754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    return "pdf"</w:t>
      </w:r>
    </w:p>
    <w:p w14:paraId="3F62352C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elif "excel" in content_type or "spreadsheet" in content_type:</w:t>
      </w:r>
    </w:p>
    <w:p w14:paraId="359EA2CA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    return "excel"</w:t>
      </w:r>
    </w:p>
    <w:p w14:paraId="21D7F601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elif "text/plain" in content_type:</w:t>
      </w:r>
    </w:p>
    <w:p w14:paraId="750536F0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    return "plain_text"</w:t>
      </w:r>
    </w:p>
    <w:p w14:paraId="64198654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elif "html" in content_type:</w:t>
      </w:r>
    </w:p>
    <w:p w14:paraId="42432925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        return "html"</w:t>
      </w:r>
    </w:p>
    <w:p w14:paraId="258E481C" w14:textId="77777777" w:rsidR="00EC248B" w:rsidRDefault="00EC248B" w:rsidP="00EC248B">
      <w:pPr>
        <w:pStyle w:val="ListParagraph"/>
        <w:tabs>
          <w:tab w:val="left" w:pos="6000"/>
        </w:tabs>
      </w:pPr>
      <w:r>
        <w:t xml:space="preserve">    except:</w:t>
      </w:r>
    </w:p>
    <w:p w14:paraId="5465B97F" w14:textId="7EE46E03" w:rsidR="00CD7F81" w:rsidRDefault="00EC248B" w:rsidP="00B4521E">
      <w:pPr>
        <w:pStyle w:val="ListParagraph"/>
        <w:tabs>
          <w:tab w:val="left" w:pos="6000"/>
        </w:tabs>
      </w:pPr>
      <w:r>
        <w:t xml:space="preserve">        pas</w:t>
      </w:r>
      <w:r w:rsidR="00B4521E">
        <w:t>s</w:t>
      </w:r>
    </w:p>
    <w:p w14:paraId="11D2AB85" w14:textId="77777777" w:rsidR="008B2C92" w:rsidRDefault="008B2C92" w:rsidP="005423E8">
      <w:pPr>
        <w:tabs>
          <w:tab w:val="left" w:pos="6000"/>
        </w:tabs>
      </w:pPr>
    </w:p>
    <w:p w14:paraId="52ADC51F" w14:textId="77777777" w:rsidR="005423E8" w:rsidRDefault="005423E8" w:rsidP="005423E8">
      <w:pPr>
        <w:tabs>
          <w:tab w:val="left" w:pos="6000"/>
        </w:tabs>
      </w:pPr>
    </w:p>
    <w:p w14:paraId="398B274C" w14:textId="484955AA" w:rsidR="00A50D37" w:rsidRPr="001F3693" w:rsidRDefault="008B2C92" w:rsidP="001F3693">
      <w:pPr>
        <w:pStyle w:val="ListParagraph"/>
        <w:tabs>
          <w:tab w:val="left" w:pos="6000"/>
        </w:tabs>
        <w:rPr>
          <w:color w:val="EE0000"/>
        </w:rPr>
      </w:pPr>
      <w:r w:rsidRPr="008B2C92">
        <w:rPr>
          <w:color w:val="EE0000"/>
        </w:rPr>
        <w:t># It checks the file type from the URL’s response header (Content-Type) and returns the type as 'csv', 'json', 'pdf', 'excel', 'plain_text', or 'html' based on the content.</w:t>
      </w:r>
    </w:p>
    <w:p w14:paraId="27E4F116" w14:textId="77777777" w:rsidR="00591582" w:rsidRDefault="00591582" w:rsidP="00617B23">
      <w:pPr>
        <w:tabs>
          <w:tab w:val="left" w:pos="6000"/>
        </w:tabs>
      </w:pPr>
    </w:p>
    <w:p w14:paraId="6D891F5D" w14:textId="6E98D198" w:rsidR="00120418" w:rsidRDefault="00120418" w:rsidP="00120418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 w:rsidRPr="002A58A6">
        <w:rPr>
          <w:b/>
          <w:bCs/>
          <w:sz w:val="28"/>
          <w:szCs w:val="28"/>
        </w:rPr>
        <w:lastRenderedPageBreak/>
        <w:t>Fallback: file extension or known patterns</w:t>
      </w:r>
      <w:r w:rsidR="00D41EDA">
        <w:rPr>
          <w:b/>
          <w:bCs/>
          <w:sz w:val="28"/>
          <w:szCs w:val="28"/>
        </w:rPr>
        <w:t>:</w:t>
      </w:r>
    </w:p>
    <w:p w14:paraId="2D359A86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>url = url.lower()</w:t>
      </w:r>
    </w:p>
    <w:p w14:paraId="7C75DA5F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if url.endswith(".csv"):</w:t>
      </w:r>
    </w:p>
    <w:p w14:paraId="50476A98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return "csv"</w:t>
      </w:r>
    </w:p>
    <w:p w14:paraId="5ED11B44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elif url.endswith(".json"):</w:t>
      </w:r>
    </w:p>
    <w:p w14:paraId="170FD593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return "json"</w:t>
      </w:r>
    </w:p>
    <w:p w14:paraId="55812205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elif url.endswith(".pdf"):</w:t>
      </w:r>
    </w:p>
    <w:p w14:paraId="56030DCE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return "pdf"</w:t>
      </w:r>
    </w:p>
    <w:p w14:paraId="4E357891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elif url.endswith(".xls") or url.endswith(".xlsx") or "1drv.ms" in url:</w:t>
      </w:r>
    </w:p>
    <w:p w14:paraId="745F3F9E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return "excel"</w:t>
      </w:r>
    </w:p>
    <w:p w14:paraId="051894A7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elif url.endswith(".data") or url.endswith(".txt") or "archive.ics.uci.edu" in url:</w:t>
      </w:r>
    </w:p>
    <w:p w14:paraId="1B0B6EB6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return "plain_text"</w:t>
      </w:r>
    </w:p>
    <w:p w14:paraId="20A2FDC2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elif url.endswith(".html"):</w:t>
      </w:r>
    </w:p>
    <w:p w14:paraId="27EDB373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return "html"</w:t>
      </w:r>
    </w:p>
    <w:p w14:paraId="650A108D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else:</w:t>
      </w:r>
    </w:p>
    <w:p w14:paraId="377F1288" w14:textId="43D5C972" w:rsidR="000E3981" w:rsidRPr="000E3981" w:rsidRDefault="000E3981" w:rsidP="005423E8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return "unknown"</w:t>
      </w:r>
    </w:p>
    <w:p w14:paraId="20F6CA0B" w14:textId="77777777" w:rsidR="000E3981" w:rsidRPr="000E3981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>file_type = detect_file_type(url)</w:t>
      </w:r>
    </w:p>
    <w:p w14:paraId="61CE71EE" w14:textId="36B1CB48" w:rsidR="002A58A6" w:rsidRDefault="000E3981" w:rsidP="000E3981">
      <w:pPr>
        <w:ind w:left="720"/>
        <w:rPr>
          <w:sz w:val="24"/>
          <w:szCs w:val="24"/>
        </w:rPr>
      </w:pPr>
      <w:r w:rsidRPr="000E3981">
        <w:rPr>
          <w:sz w:val="24"/>
          <w:szCs w:val="24"/>
        </w:rPr>
        <w:t>print("Detected file type:", file_type)</w:t>
      </w:r>
    </w:p>
    <w:p w14:paraId="6DB53164" w14:textId="77777777" w:rsidR="00836604" w:rsidRDefault="00836604" w:rsidP="000E3981">
      <w:pPr>
        <w:ind w:left="720"/>
        <w:rPr>
          <w:sz w:val="24"/>
          <w:szCs w:val="24"/>
        </w:rPr>
      </w:pPr>
    </w:p>
    <w:p w14:paraId="0FEE1D25" w14:textId="77777777" w:rsidR="00836604" w:rsidRDefault="00836604" w:rsidP="000E3981">
      <w:pPr>
        <w:ind w:left="720"/>
        <w:rPr>
          <w:sz w:val="24"/>
          <w:szCs w:val="24"/>
        </w:rPr>
      </w:pPr>
    </w:p>
    <w:p w14:paraId="5E18AB16" w14:textId="77777777" w:rsidR="00780BB1" w:rsidRPr="00780BB1" w:rsidRDefault="00836604" w:rsidP="000E3981">
      <w:pPr>
        <w:ind w:left="720"/>
        <w:rPr>
          <w:color w:val="EE0000"/>
          <w:sz w:val="24"/>
          <w:szCs w:val="24"/>
        </w:rPr>
      </w:pPr>
      <w:r w:rsidRPr="00780BB1">
        <w:rPr>
          <w:color w:val="EE0000"/>
          <w:sz w:val="24"/>
          <w:szCs w:val="24"/>
        </w:rPr>
        <w:t xml:space="preserve">#first </w:t>
      </w:r>
      <w:r w:rsidR="00E05FCD" w:rsidRPr="00780BB1">
        <w:rPr>
          <w:color w:val="EE0000"/>
          <w:sz w:val="24"/>
          <w:szCs w:val="24"/>
        </w:rPr>
        <w:t xml:space="preserve">url converted into lower case and checked type of url by </w:t>
      </w:r>
      <w:r w:rsidR="00633CEE" w:rsidRPr="00780BB1">
        <w:rPr>
          <w:color w:val="EE0000"/>
          <w:sz w:val="24"/>
          <w:szCs w:val="24"/>
        </w:rPr>
        <w:t xml:space="preserve">(url.endswith) </w:t>
      </w:r>
    </w:p>
    <w:p w14:paraId="15C43B29" w14:textId="4B985467" w:rsidR="00836604" w:rsidRDefault="00780BB1" w:rsidP="000E3981">
      <w:pPr>
        <w:ind w:left="720"/>
        <w:rPr>
          <w:color w:val="EE0000"/>
          <w:sz w:val="24"/>
          <w:szCs w:val="24"/>
        </w:rPr>
      </w:pPr>
      <w:r w:rsidRPr="00780BB1">
        <w:rPr>
          <w:color w:val="EE0000"/>
          <w:sz w:val="24"/>
          <w:szCs w:val="24"/>
        </w:rPr>
        <w:t>#</w:t>
      </w:r>
      <w:r w:rsidR="00633CEE" w:rsidRPr="00780BB1">
        <w:rPr>
          <w:color w:val="EE0000"/>
          <w:sz w:val="24"/>
          <w:szCs w:val="24"/>
        </w:rPr>
        <w:t>if doesn’t match retun unknown</w:t>
      </w:r>
    </w:p>
    <w:p w14:paraId="326E97C8" w14:textId="28C1FB80" w:rsidR="005423E8" w:rsidRPr="00591582" w:rsidRDefault="000D4613" w:rsidP="00591582">
      <w:pPr>
        <w:ind w:left="720"/>
        <w:rPr>
          <w:color w:val="EE0000"/>
          <w:sz w:val="24"/>
          <w:szCs w:val="24"/>
        </w:rPr>
      </w:pPr>
      <w:r>
        <w:rPr>
          <w:color w:val="EE0000"/>
          <w:sz w:val="24"/>
          <w:szCs w:val="24"/>
        </w:rPr>
        <w:t xml:space="preserve">#call the </w:t>
      </w:r>
      <w:r w:rsidR="00056B48">
        <w:rPr>
          <w:color w:val="EE0000"/>
          <w:sz w:val="24"/>
          <w:szCs w:val="24"/>
        </w:rPr>
        <w:t>f</w:t>
      </w:r>
      <w:r>
        <w:rPr>
          <w:color w:val="EE0000"/>
          <w:sz w:val="24"/>
          <w:szCs w:val="24"/>
        </w:rPr>
        <w:t>unction</w:t>
      </w:r>
      <w:r w:rsidR="00056B48">
        <w:rPr>
          <w:color w:val="EE0000"/>
          <w:sz w:val="24"/>
          <w:szCs w:val="24"/>
        </w:rPr>
        <w:t xml:space="preserve"> with URL and URL type</w:t>
      </w:r>
      <w:r w:rsidR="00937864">
        <w:rPr>
          <w:color w:val="EE0000"/>
          <w:sz w:val="24"/>
          <w:szCs w:val="24"/>
        </w:rPr>
        <w:t xml:space="preserve"> &amp; Display result</w:t>
      </w:r>
    </w:p>
    <w:p w14:paraId="3A1BAA7A" w14:textId="77777777" w:rsidR="005423E8" w:rsidRDefault="005423E8" w:rsidP="00B4521E">
      <w:pPr>
        <w:rPr>
          <w:b/>
          <w:bCs/>
          <w:sz w:val="28"/>
          <w:szCs w:val="28"/>
        </w:rPr>
      </w:pPr>
    </w:p>
    <w:p w14:paraId="74A081F9" w14:textId="77777777" w:rsidR="005423E8" w:rsidRPr="00B4521E" w:rsidRDefault="005423E8" w:rsidP="00B4521E">
      <w:pPr>
        <w:rPr>
          <w:b/>
          <w:bCs/>
          <w:sz w:val="28"/>
          <w:szCs w:val="28"/>
        </w:rPr>
      </w:pPr>
    </w:p>
    <w:p w14:paraId="0606F8C9" w14:textId="77ADAA87" w:rsidR="007D564F" w:rsidRDefault="002F3127" w:rsidP="00120418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Extract Data</w:t>
      </w:r>
      <w:r w:rsidR="00D41EDA">
        <w:rPr>
          <w:b/>
          <w:bCs/>
          <w:sz w:val="28"/>
          <w:szCs w:val="28"/>
        </w:rPr>
        <w:t>:</w:t>
      </w:r>
    </w:p>
    <w:p w14:paraId="5D4E9986" w14:textId="77777777" w:rsid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>def extract_data(url, file_type):</w:t>
      </w:r>
    </w:p>
    <w:p w14:paraId="42E90E36" w14:textId="77777777" w:rsidR="00C4352F" w:rsidRPr="00C4352F" w:rsidRDefault="00C4352F" w:rsidP="00C4352F">
      <w:pPr>
        <w:pStyle w:val="ListParagraph"/>
        <w:rPr>
          <w:color w:val="EE0000"/>
          <w:sz w:val="24"/>
          <w:szCs w:val="24"/>
        </w:rPr>
      </w:pPr>
      <w:r w:rsidRPr="00C4352F">
        <w:rPr>
          <w:color w:val="EE0000"/>
          <w:sz w:val="24"/>
          <w:szCs w:val="24"/>
        </w:rPr>
        <w:t>#define function extract data that take two input</w:t>
      </w:r>
    </w:p>
    <w:p w14:paraId="01D2FFE4" w14:textId="77777777" w:rsidR="00C4352F" w:rsidRPr="007429E7" w:rsidRDefault="00C4352F" w:rsidP="00C4352F">
      <w:pPr>
        <w:pStyle w:val="ListParagraph"/>
        <w:rPr>
          <w:color w:val="EE0000"/>
          <w:sz w:val="24"/>
          <w:szCs w:val="24"/>
          <w:lang w:val="en-IN"/>
        </w:rPr>
      </w:pPr>
      <w:r w:rsidRPr="00C4352F">
        <w:rPr>
          <w:color w:val="EE0000"/>
          <w:sz w:val="24"/>
          <w:szCs w:val="24"/>
          <w:lang w:val="en-IN"/>
        </w:rPr>
        <w:t>#</w:t>
      </w:r>
      <w:r w:rsidRPr="007429E7">
        <w:rPr>
          <w:color w:val="EE0000"/>
          <w:sz w:val="24"/>
          <w:szCs w:val="24"/>
          <w:lang w:val="en-IN"/>
        </w:rPr>
        <w:t>url: the link to the data file.</w:t>
      </w:r>
    </w:p>
    <w:p w14:paraId="16AF923E" w14:textId="77777777" w:rsidR="00C4352F" w:rsidRPr="00C4352F" w:rsidRDefault="00C4352F" w:rsidP="00C4352F">
      <w:pPr>
        <w:pStyle w:val="ListParagraph"/>
        <w:rPr>
          <w:color w:val="EE0000"/>
          <w:sz w:val="24"/>
          <w:szCs w:val="24"/>
          <w:lang w:val="en-IN"/>
        </w:rPr>
      </w:pPr>
      <w:r w:rsidRPr="00C4352F">
        <w:rPr>
          <w:color w:val="EE0000"/>
          <w:sz w:val="24"/>
          <w:szCs w:val="24"/>
          <w:lang w:val="en-IN"/>
        </w:rPr>
        <w:t>#</w:t>
      </w:r>
      <w:r w:rsidRPr="007429E7">
        <w:rPr>
          <w:color w:val="EE0000"/>
          <w:sz w:val="24"/>
          <w:szCs w:val="24"/>
          <w:lang w:val="en-IN"/>
        </w:rPr>
        <w:t>file_type: the detected type of the file (like csv, json, pdf, etc.).</w:t>
      </w:r>
    </w:p>
    <w:p w14:paraId="2CC2A963" w14:textId="77777777" w:rsidR="00C4352F" w:rsidRPr="000E3981" w:rsidRDefault="00C4352F" w:rsidP="000E3981">
      <w:pPr>
        <w:pStyle w:val="ListParagraph"/>
        <w:rPr>
          <w:sz w:val="24"/>
          <w:szCs w:val="24"/>
        </w:rPr>
      </w:pPr>
    </w:p>
    <w:p w14:paraId="2B64998D" w14:textId="77777777" w:rsid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try:</w:t>
      </w:r>
    </w:p>
    <w:p w14:paraId="0C99BA8B" w14:textId="77777777" w:rsidR="00C4352F" w:rsidRPr="007429E7" w:rsidRDefault="00C4352F" w:rsidP="00C4352F">
      <w:pPr>
        <w:pStyle w:val="ListParagraph"/>
        <w:rPr>
          <w:color w:val="EE0000"/>
          <w:sz w:val="24"/>
          <w:szCs w:val="24"/>
          <w:lang w:val="en-IN"/>
        </w:rPr>
      </w:pPr>
      <w:r w:rsidRPr="007313DE">
        <w:rPr>
          <w:color w:val="EE0000"/>
          <w:sz w:val="24"/>
          <w:szCs w:val="24"/>
          <w:lang w:val="en-IN"/>
        </w:rPr>
        <w:t>#</w:t>
      </w:r>
      <w:r w:rsidRPr="007313DE">
        <w:rPr>
          <w:color w:val="EE0000"/>
        </w:rPr>
        <w:t xml:space="preserve"> </w:t>
      </w:r>
      <w:r w:rsidRPr="007313DE">
        <w:rPr>
          <w:color w:val="EE0000"/>
          <w:sz w:val="24"/>
          <w:szCs w:val="24"/>
        </w:rPr>
        <w:t>try the following code, and if anything goes wrong, handle the error.</w:t>
      </w:r>
    </w:p>
    <w:p w14:paraId="37CE9E3F" w14:textId="77777777" w:rsidR="00C4352F" w:rsidRPr="000E3981" w:rsidRDefault="00C4352F" w:rsidP="000E3981">
      <w:pPr>
        <w:pStyle w:val="ListParagraph"/>
        <w:rPr>
          <w:sz w:val="24"/>
          <w:szCs w:val="24"/>
        </w:rPr>
      </w:pPr>
    </w:p>
    <w:p w14:paraId="4D6370F7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if file_type == "csv":</w:t>
      </w:r>
    </w:p>
    <w:p w14:paraId="7AF19D27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return pd.read_csv(url)</w:t>
      </w:r>
    </w:p>
    <w:p w14:paraId="389A09CC" w14:textId="77777777" w:rsidR="00C4352F" w:rsidRPr="007313DE" w:rsidRDefault="00C4352F" w:rsidP="00C4352F">
      <w:pPr>
        <w:pStyle w:val="ListParagraph"/>
        <w:rPr>
          <w:color w:val="EE0000"/>
          <w:lang w:val="en-IN"/>
        </w:rPr>
      </w:pPr>
      <w:r w:rsidRPr="007313DE">
        <w:rPr>
          <w:color w:val="EE0000"/>
          <w:sz w:val="24"/>
          <w:szCs w:val="24"/>
        </w:rPr>
        <w:t>#</w:t>
      </w:r>
      <w:r w:rsidRPr="007313DE">
        <w:rPr>
          <w:rFonts w:ascii="Times New Roman" w:eastAsia="Times New Roman" w:hAnsi="Times New Roman" w:cs="Times New Roman"/>
          <w:color w:val="EE0000"/>
          <w:sz w:val="24"/>
          <w:szCs w:val="24"/>
          <w:lang w:val="en-IN" w:eastAsia="en-IN"/>
        </w:rPr>
        <w:t xml:space="preserve"> </w:t>
      </w:r>
      <w:r w:rsidRPr="007313DE">
        <w:rPr>
          <w:color w:val="EE0000"/>
          <w:lang w:val="en-IN"/>
        </w:rPr>
        <w:t>If the file is a CSV, read it directly using pandas and return the table (DataFrame).</w:t>
      </w:r>
    </w:p>
    <w:p w14:paraId="2226D0D0" w14:textId="77777777" w:rsidR="000E3981" w:rsidRPr="000E3981" w:rsidRDefault="000E3981" w:rsidP="000E3981">
      <w:pPr>
        <w:pStyle w:val="ListParagraph"/>
        <w:rPr>
          <w:sz w:val="24"/>
          <w:szCs w:val="24"/>
        </w:rPr>
      </w:pPr>
    </w:p>
    <w:p w14:paraId="462587EA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elif file_type == "json":</w:t>
      </w:r>
    </w:p>
    <w:p w14:paraId="28DBF95F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response = requests.get(url)</w:t>
      </w:r>
    </w:p>
    <w:p w14:paraId="19FA716E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data = response.json()</w:t>
      </w:r>
    </w:p>
    <w:p w14:paraId="37DE3A1D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return pd.json_normalize(data)</w:t>
      </w:r>
    </w:p>
    <w:p w14:paraId="63684A5E" w14:textId="75206EDF" w:rsidR="000E3981" w:rsidRPr="000E3981" w:rsidRDefault="0087188C" w:rsidP="000E3981">
      <w:pPr>
        <w:pStyle w:val="ListParagraph"/>
        <w:rPr>
          <w:color w:val="EE0000"/>
          <w:sz w:val="24"/>
          <w:szCs w:val="24"/>
        </w:rPr>
      </w:pPr>
      <w:r w:rsidRPr="007313DE">
        <w:rPr>
          <w:color w:val="EE0000"/>
          <w:sz w:val="24"/>
          <w:szCs w:val="24"/>
        </w:rPr>
        <w:t>#fetch data using request convert json to dictionary</w:t>
      </w:r>
      <w:r w:rsidR="007313DE" w:rsidRPr="007313DE">
        <w:rPr>
          <w:color w:val="EE0000"/>
          <w:sz w:val="24"/>
          <w:szCs w:val="24"/>
        </w:rPr>
        <w:t xml:space="preserve"> normalize and written as dataframe</w:t>
      </w:r>
    </w:p>
    <w:p w14:paraId="32F9DE34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lastRenderedPageBreak/>
        <w:t xml:space="preserve">        elif file_type == "pdf":</w:t>
      </w:r>
    </w:p>
    <w:p w14:paraId="36CE3381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response = requests.get(url)</w:t>
      </w:r>
    </w:p>
    <w:p w14:paraId="1F9AA1B3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with pdfplumber.open(BytesIO(response.content)) as pdf:</w:t>
      </w:r>
    </w:p>
    <w:p w14:paraId="0A3A0E99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    text = ''.join(page.extract_text() + '\n' for page in pdf.pages)</w:t>
      </w:r>
    </w:p>
    <w:p w14:paraId="704EAA64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return pd.DataFrame([{"PDF_Content": text.strip()}])</w:t>
      </w:r>
    </w:p>
    <w:p w14:paraId="14EBC1FB" w14:textId="6F6BE184" w:rsidR="000E3981" w:rsidRPr="000E3981" w:rsidRDefault="00F1180F" w:rsidP="000E3981">
      <w:pPr>
        <w:pStyle w:val="ListParagraph"/>
        <w:rPr>
          <w:color w:val="EE0000"/>
          <w:sz w:val="24"/>
          <w:szCs w:val="24"/>
        </w:rPr>
      </w:pPr>
      <w:r w:rsidRPr="004D25BF">
        <w:rPr>
          <w:color w:val="EE0000"/>
          <w:sz w:val="24"/>
          <w:szCs w:val="24"/>
        </w:rPr>
        <w:t>#request used to pdf download, pdfplumber to open it</w:t>
      </w:r>
      <w:r w:rsidR="008B2D79" w:rsidRPr="004D25BF">
        <w:rPr>
          <w:color w:val="EE0000"/>
          <w:sz w:val="24"/>
          <w:szCs w:val="24"/>
        </w:rPr>
        <w:t>, extract pages store in table</w:t>
      </w:r>
    </w:p>
    <w:p w14:paraId="337D7335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elif file_type == "excel":</w:t>
      </w:r>
    </w:p>
    <w:p w14:paraId="6EB9747E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response = requests.get(url)</w:t>
      </w:r>
    </w:p>
    <w:p w14:paraId="5BB70779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return pd.read_excel(BytesIO(response.content), engine='openpyxl')</w:t>
      </w:r>
    </w:p>
    <w:p w14:paraId="2857B9E0" w14:textId="5D1AC0D8" w:rsidR="004D25BF" w:rsidRPr="004D25BF" w:rsidRDefault="004D25BF" w:rsidP="004D25BF">
      <w:pPr>
        <w:pStyle w:val="ListParagraph"/>
        <w:rPr>
          <w:color w:val="EE0000"/>
          <w:lang w:val="en-IN"/>
        </w:rPr>
      </w:pPr>
      <w:r w:rsidRPr="004D25BF">
        <w:rPr>
          <w:color w:val="EE0000"/>
          <w:sz w:val="24"/>
          <w:szCs w:val="24"/>
        </w:rPr>
        <w:t>#</w:t>
      </w:r>
      <w:r w:rsidRPr="004D25BF">
        <w:rPr>
          <w:color w:val="EE0000"/>
          <w:lang w:val="en-IN"/>
        </w:rPr>
        <w:t xml:space="preserve">Download the Excel file, </w:t>
      </w:r>
      <w:r w:rsidRPr="004D25BF">
        <w:rPr>
          <w:color w:val="EE0000"/>
          <w:sz w:val="24"/>
          <w:szCs w:val="24"/>
          <w:lang w:val="en-IN"/>
        </w:rPr>
        <w:t>Read it using pandas and return the content as a table.</w:t>
      </w:r>
    </w:p>
    <w:p w14:paraId="17A696FC" w14:textId="4882895C" w:rsidR="000E3981" w:rsidRPr="000E3981" w:rsidRDefault="000E3981" w:rsidP="000E3981">
      <w:pPr>
        <w:pStyle w:val="ListParagraph"/>
        <w:rPr>
          <w:sz w:val="24"/>
          <w:szCs w:val="24"/>
        </w:rPr>
      </w:pPr>
    </w:p>
    <w:p w14:paraId="6CFAF5D8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elif file_type == "html":</w:t>
      </w:r>
    </w:p>
    <w:p w14:paraId="72B6576D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response = requests.get(url)</w:t>
      </w:r>
    </w:p>
    <w:p w14:paraId="5844E975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tables = pd.read_html(StringIO(response.text))</w:t>
      </w:r>
    </w:p>
    <w:p w14:paraId="66BD06E4" w14:textId="77777777" w:rsid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return tables[0] if tables else pd.DataFrame([{"Message": "No tables found in HTML"}])</w:t>
      </w:r>
    </w:p>
    <w:p w14:paraId="54585267" w14:textId="76C8E5D3" w:rsidR="00045631" w:rsidRDefault="00F67FF8" w:rsidP="000E3981">
      <w:pPr>
        <w:pStyle w:val="ListParagraph"/>
        <w:rPr>
          <w:color w:val="EE0000"/>
          <w:sz w:val="24"/>
          <w:szCs w:val="24"/>
        </w:rPr>
      </w:pPr>
      <w:r w:rsidRPr="00F67FF8">
        <w:rPr>
          <w:color w:val="EE0000"/>
          <w:sz w:val="24"/>
          <w:szCs w:val="24"/>
        </w:rPr>
        <w:t>#try to find “html” string in url</w:t>
      </w:r>
    </w:p>
    <w:p w14:paraId="0B0CB708" w14:textId="2000E155" w:rsidR="00A472A1" w:rsidRPr="00F67FF8" w:rsidRDefault="00A472A1" w:rsidP="000E3981">
      <w:pPr>
        <w:pStyle w:val="ListParagraph"/>
        <w:rPr>
          <w:color w:val="EE0000"/>
          <w:sz w:val="24"/>
          <w:szCs w:val="24"/>
        </w:rPr>
      </w:pPr>
      <w:r>
        <w:rPr>
          <w:color w:val="EE0000"/>
          <w:sz w:val="24"/>
          <w:szCs w:val="24"/>
        </w:rPr>
        <w:t>#</w:t>
      </w:r>
      <w:r w:rsidRPr="00A472A1">
        <w:rPr>
          <w:color w:val="EE0000"/>
          <w:sz w:val="24"/>
          <w:szCs w:val="24"/>
        </w:rPr>
        <w:t xml:space="preserve">If it doesn’t match but the URL is still a webpage (http...), it </w:t>
      </w:r>
      <w:r w:rsidRPr="00A472A1">
        <w:rPr>
          <w:b/>
          <w:bCs/>
          <w:color w:val="EE0000"/>
          <w:sz w:val="24"/>
          <w:szCs w:val="24"/>
        </w:rPr>
        <w:t>assumes it’s HTML</w:t>
      </w:r>
    </w:p>
    <w:p w14:paraId="4DEB9C0A" w14:textId="77777777" w:rsidR="009D6C38" w:rsidRDefault="00985253" w:rsidP="00A05E6F">
      <w:pPr>
        <w:pStyle w:val="ListParagraph"/>
        <w:rPr>
          <w:color w:val="EE0000"/>
          <w:sz w:val="24"/>
          <w:szCs w:val="24"/>
          <w:lang w:val="en-IN"/>
        </w:rPr>
      </w:pPr>
      <w:r w:rsidRPr="0005289C">
        <w:rPr>
          <w:color w:val="EE0000"/>
          <w:sz w:val="24"/>
          <w:szCs w:val="24"/>
          <w:lang w:val="en-IN"/>
        </w:rPr>
        <w:t>#</w:t>
      </w:r>
      <w:r w:rsidRPr="00985253">
        <w:rPr>
          <w:color w:val="EE0000"/>
          <w:sz w:val="24"/>
          <w:szCs w:val="24"/>
          <w:lang w:val="en-IN"/>
        </w:rPr>
        <w:t>Download the webpag</w:t>
      </w:r>
      <w:r w:rsidR="009D6C38" w:rsidRPr="0005289C">
        <w:rPr>
          <w:color w:val="EE0000"/>
          <w:sz w:val="24"/>
          <w:szCs w:val="24"/>
          <w:lang w:val="en-IN"/>
        </w:rPr>
        <w:t xml:space="preserve"> &amp; </w:t>
      </w:r>
      <w:r w:rsidRPr="0005289C">
        <w:rPr>
          <w:color w:val="EE0000"/>
          <w:sz w:val="24"/>
          <w:szCs w:val="24"/>
          <w:lang w:val="en-IN"/>
        </w:rPr>
        <w:t>Try to extract any HTML tables</w:t>
      </w:r>
      <w:r w:rsidR="00A05E6F" w:rsidRPr="0005289C">
        <w:rPr>
          <w:color w:val="EE0000"/>
          <w:sz w:val="24"/>
          <w:szCs w:val="24"/>
          <w:lang w:val="en-IN"/>
        </w:rPr>
        <w:t>.</w:t>
      </w:r>
    </w:p>
    <w:p w14:paraId="6C85491D" w14:textId="03FA7E9A" w:rsidR="00ED5996" w:rsidRPr="0005289C" w:rsidRDefault="00ED5996" w:rsidP="00A05E6F">
      <w:pPr>
        <w:pStyle w:val="ListParagraph"/>
        <w:rPr>
          <w:color w:val="EE0000"/>
          <w:sz w:val="24"/>
          <w:szCs w:val="24"/>
          <w:lang w:val="en-IN"/>
        </w:rPr>
      </w:pPr>
      <w:r>
        <w:rPr>
          <w:color w:val="EE0000"/>
          <w:sz w:val="24"/>
          <w:szCs w:val="24"/>
          <w:lang w:val="en-IN"/>
        </w:rPr>
        <w:t>#</w:t>
      </w:r>
      <w:r w:rsidR="003C25E6">
        <w:rPr>
          <w:color w:val="EE0000"/>
          <w:sz w:val="24"/>
          <w:szCs w:val="24"/>
          <w:lang w:val="en-IN"/>
        </w:rPr>
        <w:t xml:space="preserve">stringIO(respose.text) wrap string into file like object </w:t>
      </w:r>
      <w:r w:rsidR="00602BCA">
        <w:rPr>
          <w:color w:val="EE0000"/>
          <w:sz w:val="24"/>
          <w:szCs w:val="24"/>
          <w:lang w:val="en-IN"/>
        </w:rPr>
        <w:t>for read by pandas</w:t>
      </w:r>
    </w:p>
    <w:p w14:paraId="61B97CFD" w14:textId="77777777" w:rsidR="0005289C" w:rsidRPr="0005289C" w:rsidRDefault="009D6C38" w:rsidP="00A05E6F">
      <w:pPr>
        <w:pStyle w:val="ListParagraph"/>
        <w:rPr>
          <w:color w:val="EE0000"/>
          <w:sz w:val="24"/>
          <w:szCs w:val="24"/>
          <w:lang w:val="en-IN"/>
        </w:rPr>
      </w:pPr>
      <w:r w:rsidRPr="0005289C">
        <w:rPr>
          <w:color w:val="EE0000"/>
          <w:sz w:val="24"/>
          <w:szCs w:val="24"/>
          <w:lang w:val="en-IN"/>
        </w:rPr>
        <w:t>#</w:t>
      </w:r>
      <w:r w:rsidR="00985253" w:rsidRPr="0005289C">
        <w:rPr>
          <w:color w:val="EE0000"/>
          <w:sz w:val="24"/>
          <w:szCs w:val="24"/>
          <w:lang w:val="en-IN"/>
        </w:rPr>
        <w:t>If a table is found, return the first one</w:t>
      </w:r>
      <w:r w:rsidR="0005289C" w:rsidRPr="0005289C">
        <w:rPr>
          <w:color w:val="EE0000"/>
          <w:sz w:val="24"/>
          <w:szCs w:val="24"/>
          <w:lang w:val="en-IN"/>
        </w:rPr>
        <w:t>.</w:t>
      </w:r>
    </w:p>
    <w:p w14:paraId="1B6572D2" w14:textId="34941C56" w:rsidR="00985253" w:rsidRPr="00AD4B91" w:rsidRDefault="0005289C" w:rsidP="00AD4B91">
      <w:pPr>
        <w:pStyle w:val="ListParagraph"/>
        <w:rPr>
          <w:color w:val="EE0000"/>
          <w:sz w:val="24"/>
          <w:szCs w:val="24"/>
          <w:lang w:val="en-IN"/>
        </w:rPr>
      </w:pPr>
      <w:r w:rsidRPr="0005289C">
        <w:rPr>
          <w:color w:val="EE0000"/>
          <w:sz w:val="24"/>
          <w:szCs w:val="24"/>
          <w:lang w:val="en-IN"/>
        </w:rPr>
        <w:t>#</w:t>
      </w:r>
      <w:r w:rsidR="00985253" w:rsidRPr="0005289C">
        <w:rPr>
          <w:color w:val="EE0000"/>
          <w:sz w:val="24"/>
          <w:szCs w:val="24"/>
          <w:lang w:val="en-IN"/>
        </w:rPr>
        <w:t>If none found, return a table that says “No tables found”.</w:t>
      </w:r>
    </w:p>
    <w:p w14:paraId="7CBE4D6A" w14:textId="77777777" w:rsidR="000E3981" w:rsidRPr="000E3981" w:rsidRDefault="000E3981" w:rsidP="000E3981">
      <w:pPr>
        <w:pStyle w:val="ListParagraph"/>
        <w:rPr>
          <w:sz w:val="24"/>
          <w:szCs w:val="24"/>
        </w:rPr>
      </w:pPr>
    </w:p>
    <w:p w14:paraId="2BACCDA0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elif file_type == "plain_text":</w:t>
      </w:r>
    </w:p>
    <w:p w14:paraId="1F593F2E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response = requests.get(url)</w:t>
      </w:r>
    </w:p>
    <w:p w14:paraId="3DD98933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content = response.content.decode('utf-8')</w:t>
      </w:r>
    </w:p>
    <w:p w14:paraId="5D7139ED" w14:textId="77777777" w:rsid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return try_parse_plain_text(content)</w:t>
      </w:r>
    </w:p>
    <w:p w14:paraId="5F8E9CC0" w14:textId="404743B2" w:rsidR="008E13AF" w:rsidRPr="0005289C" w:rsidRDefault="008E13AF" w:rsidP="008E13AF">
      <w:pPr>
        <w:pStyle w:val="ListParagraph"/>
        <w:rPr>
          <w:color w:val="EE0000"/>
          <w:sz w:val="24"/>
          <w:szCs w:val="24"/>
          <w:lang w:val="en-IN"/>
        </w:rPr>
      </w:pPr>
      <w:r w:rsidRPr="0005289C">
        <w:rPr>
          <w:color w:val="EE0000"/>
          <w:sz w:val="24"/>
          <w:szCs w:val="24"/>
          <w:lang w:val="en-IN"/>
        </w:rPr>
        <w:t>#</w:t>
      </w:r>
      <w:r w:rsidRPr="008E13AF">
        <w:rPr>
          <w:color w:val="EE0000"/>
          <w:sz w:val="24"/>
          <w:szCs w:val="24"/>
          <w:lang w:val="en-IN"/>
        </w:rPr>
        <w:t>Download the text file</w:t>
      </w:r>
      <w:r w:rsidR="009D6C38" w:rsidRPr="0005289C">
        <w:rPr>
          <w:color w:val="EE0000"/>
          <w:sz w:val="24"/>
          <w:szCs w:val="24"/>
          <w:lang w:val="en-IN"/>
        </w:rPr>
        <w:t xml:space="preserve"> &amp; </w:t>
      </w:r>
      <w:r w:rsidRPr="0005289C">
        <w:rPr>
          <w:color w:val="EE0000"/>
          <w:sz w:val="24"/>
          <w:szCs w:val="24"/>
          <w:lang w:val="en-IN"/>
        </w:rPr>
        <w:t>Decode it from bytes to string (UTF-8).</w:t>
      </w:r>
    </w:p>
    <w:p w14:paraId="7D205627" w14:textId="2C475445" w:rsidR="008E13AF" w:rsidRPr="008E13AF" w:rsidRDefault="009D6C38" w:rsidP="008E13AF">
      <w:pPr>
        <w:pStyle w:val="ListParagraph"/>
        <w:rPr>
          <w:color w:val="EE0000"/>
          <w:sz w:val="24"/>
          <w:szCs w:val="24"/>
          <w:lang w:val="en-IN"/>
        </w:rPr>
      </w:pPr>
      <w:r w:rsidRPr="00AD4B91">
        <w:rPr>
          <w:color w:val="EE0000"/>
          <w:sz w:val="24"/>
          <w:szCs w:val="24"/>
          <w:lang w:val="en-IN"/>
        </w:rPr>
        <w:t>#</w:t>
      </w:r>
      <w:r w:rsidR="008E13AF" w:rsidRPr="008E13AF">
        <w:rPr>
          <w:color w:val="EE0000"/>
          <w:sz w:val="24"/>
          <w:szCs w:val="24"/>
          <w:lang w:val="en-IN"/>
        </w:rPr>
        <w:t>Try to convert it into a table using your helper function try_parse_plain_text().</w:t>
      </w:r>
    </w:p>
    <w:p w14:paraId="5BC80F1D" w14:textId="77777777" w:rsidR="000E3981" w:rsidRPr="000E3981" w:rsidRDefault="000E3981" w:rsidP="000E3981">
      <w:pPr>
        <w:pStyle w:val="ListParagraph"/>
        <w:rPr>
          <w:sz w:val="24"/>
          <w:szCs w:val="24"/>
        </w:rPr>
      </w:pPr>
    </w:p>
    <w:p w14:paraId="24F8B975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else:</w:t>
      </w:r>
    </w:p>
    <w:p w14:paraId="74EF82E2" w14:textId="77777777" w:rsid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    return pd.DataFrame([{"Error": "Unsupported file type or could not detect properly."}])</w:t>
      </w:r>
    </w:p>
    <w:p w14:paraId="2DC9E062" w14:textId="170E5149" w:rsidR="00F37CCD" w:rsidRPr="000E3981" w:rsidRDefault="00F37CCD" w:rsidP="000E3981">
      <w:pPr>
        <w:pStyle w:val="ListParagraph"/>
        <w:rPr>
          <w:sz w:val="24"/>
          <w:szCs w:val="24"/>
        </w:rPr>
      </w:pPr>
      <w:r w:rsidRPr="00F37CCD">
        <w:rPr>
          <w:color w:val="EE0000"/>
          <w:sz w:val="24"/>
          <w:szCs w:val="24"/>
        </w:rPr>
        <w:t>#If the file type isn't supported, return a DataFrame with an error message.</w:t>
      </w:r>
    </w:p>
    <w:p w14:paraId="237D1FF3" w14:textId="77777777" w:rsidR="000E3981" w:rsidRPr="000E3981" w:rsidRDefault="000E3981" w:rsidP="000E3981">
      <w:pPr>
        <w:pStyle w:val="ListParagraph"/>
        <w:rPr>
          <w:sz w:val="24"/>
          <w:szCs w:val="24"/>
        </w:rPr>
      </w:pPr>
    </w:p>
    <w:p w14:paraId="123F6CE5" w14:textId="77777777" w:rsidR="000E3981" w:rsidRPr="000E3981" w:rsidRDefault="000E3981" w:rsidP="000E3981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except Exception as e:</w:t>
      </w:r>
    </w:p>
    <w:p w14:paraId="55389CEA" w14:textId="6E1409DC" w:rsidR="00EC64F3" w:rsidRPr="005423E8" w:rsidRDefault="000E3981" w:rsidP="005423E8">
      <w:pPr>
        <w:pStyle w:val="ListParagraph"/>
        <w:rPr>
          <w:sz w:val="24"/>
          <w:szCs w:val="24"/>
        </w:rPr>
      </w:pPr>
      <w:r w:rsidRPr="000E3981">
        <w:rPr>
          <w:sz w:val="24"/>
          <w:szCs w:val="24"/>
        </w:rPr>
        <w:t xml:space="preserve">        return pd.DataFrame([{"Error": str(e)}])</w:t>
      </w:r>
    </w:p>
    <w:p w14:paraId="3425EF85" w14:textId="3E1D9C4B" w:rsidR="00EC64F3" w:rsidRPr="0041601E" w:rsidRDefault="0041601E" w:rsidP="000E3981">
      <w:pPr>
        <w:pStyle w:val="ListParagraph"/>
        <w:rPr>
          <w:color w:val="EE0000"/>
          <w:sz w:val="24"/>
          <w:szCs w:val="24"/>
        </w:rPr>
      </w:pPr>
      <w:r w:rsidRPr="0041601E">
        <w:rPr>
          <w:color w:val="EE0000"/>
          <w:sz w:val="24"/>
          <w:szCs w:val="24"/>
        </w:rPr>
        <w:t xml:space="preserve">#If </w:t>
      </w:r>
      <w:r w:rsidRPr="0041601E">
        <w:rPr>
          <w:b/>
          <w:bCs/>
          <w:color w:val="EE0000"/>
          <w:sz w:val="24"/>
          <w:szCs w:val="24"/>
        </w:rPr>
        <w:t>any error occurs</w:t>
      </w:r>
      <w:r w:rsidRPr="0041601E">
        <w:rPr>
          <w:color w:val="EE0000"/>
          <w:sz w:val="24"/>
          <w:szCs w:val="24"/>
        </w:rPr>
        <w:t xml:space="preserve"> in the above code (like a network error or parsing issue), catch it and return a table with the error message.</w:t>
      </w:r>
    </w:p>
    <w:p w14:paraId="0452EC4A" w14:textId="77777777" w:rsidR="000E3981" w:rsidRDefault="000E3981" w:rsidP="0041601E">
      <w:pPr>
        <w:rPr>
          <w:sz w:val="24"/>
          <w:szCs w:val="24"/>
        </w:rPr>
      </w:pPr>
    </w:p>
    <w:p w14:paraId="2D20549D" w14:textId="77777777" w:rsidR="00591582" w:rsidRDefault="00591582" w:rsidP="0041601E">
      <w:pPr>
        <w:rPr>
          <w:sz w:val="24"/>
          <w:szCs w:val="24"/>
        </w:rPr>
      </w:pPr>
    </w:p>
    <w:p w14:paraId="54B24691" w14:textId="77777777" w:rsidR="00591582" w:rsidRDefault="00591582" w:rsidP="0041601E">
      <w:pPr>
        <w:rPr>
          <w:sz w:val="24"/>
          <w:szCs w:val="24"/>
        </w:rPr>
      </w:pPr>
    </w:p>
    <w:p w14:paraId="6F9D1BA4" w14:textId="77777777" w:rsidR="00591582" w:rsidRPr="0041601E" w:rsidRDefault="00591582" w:rsidP="0041601E">
      <w:pPr>
        <w:rPr>
          <w:sz w:val="24"/>
          <w:szCs w:val="24"/>
        </w:rPr>
      </w:pPr>
    </w:p>
    <w:p w14:paraId="229D1729" w14:textId="77777777" w:rsidR="000E3981" w:rsidRDefault="000E3981" w:rsidP="000E3981">
      <w:pPr>
        <w:pStyle w:val="ListParagraph"/>
        <w:rPr>
          <w:sz w:val="24"/>
          <w:szCs w:val="24"/>
        </w:rPr>
      </w:pPr>
    </w:p>
    <w:p w14:paraId="2FDD6C8C" w14:textId="5C73F60D" w:rsidR="002F3127" w:rsidRDefault="002F3127" w:rsidP="002F3127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 w:rsidRPr="002A58A6">
        <w:rPr>
          <w:b/>
          <w:bCs/>
          <w:sz w:val="28"/>
          <w:szCs w:val="28"/>
        </w:rPr>
        <w:lastRenderedPageBreak/>
        <w:t>Try parsing plain text with delimiters</w:t>
      </w:r>
      <w:r w:rsidR="00D41EDA">
        <w:rPr>
          <w:b/>
          <w:bCs/>
          <w:sz w:val="28"/>
          <w:szCs w:val="28"/>
        </w:rPr>
        <w:t>:</w:t>
      </w:r>
    </w:p>
    <w:p w14:paraId="42CE5266" w14:textId="77777777" w:rsidR="00FE167B" w:rsidRPr="00FE167B" w:rsidRDefault="00FE167B" w:rsidP="00FE167B">
      <w:pPr>
        <w:pStyle w:val="ListParagraph"/>
        <w:rPr>
          <w:sz w:val="24"/>
          <w:szCs w:val="24"/>
        </w:rPr>
      </w:pPr>
      <w:r w:rsidRPr="00FE167B">
        <w:rPr>
          <w:sz w:val="24"/>
          <w:szCs w:val="24"/>
        </w:rPr>
        <w:t>def try_parse_plain_text(text):</w:t>
      </w:r>
    </w:p>
    <w:p w14:paraId="003BD9A4" w14:textId="77777777" w:rsidR="00FE167B" w:rsidRPr="00FE167B" w:rsidRDefault="00FE167B" w:rsidP="00FE167B">
      <w:pPr>
        <w:pStyle w:val="ListParagraph"/>
        <w:rPr>
          <w:sz w:val="24"/>
          <w:szCs w:val="24"/>
        </w:rPr>
      </w:pPr>
      <w:r w:rsidRPr="00FE167B">
        <w:rPr>
          <w:sz w:val="24"/>
          <w:szCs w:val="24"/>
        </w:rPr>
        <w:t xml:space="preserve">    for delimiter in [',', '\t', ';', '|', ' ']:</w:t>
      </w:r>
    </w:p>
    <w:p w14:paraId="1319201A" w14:textId="77777777" w:rsidR="00FE167B" w:rsidRPr="00FE167B" w:rsidRDefault="00FE167B" w:rsidP="00FE167B">
      <w:pPr>
        <w:pStyle w:val="ListParagraph"/>
        <w:rPr>
          <w:sz w:val="24"/>
          <w:szCs w:val="24"/>
        </w:rPr>
      </w:pPr>
      <w:r w:rsidRPr="00FE167B">
        <w:rPr>
          <w:sz w:val="24"/>
          <w:szCs w:val="24"/>
        </w:rPr>
        <w:t xml:space="preserve">        try:</w:t>
      </w:r>
    </w:p>
    <w:p w14:paraId="45F14FC7" w14:textId="77777777" w:rsidR="00FE167B" w:rsidRPr="00FE167B" w:rsidRDefault="00FE167B" w:rsidP="00FE167B">
      <w:pPr>
        <w:pStyle w:val="ListParagraph"/>
        <w:rPr>
          <w:sz w:val="24"/>
          <w:szCs w:val="24"/>
        </w:rPr>
      </w:pPr>
      <w:r w:rsidRPr="00FE167B">
        <w:rPr>
          <w:sz w:val="24"/>
          <w:szCs w:val="24"/>
        </w:rPr>
        <w:t xml:space="preserve">            df = pd.read_csv(StringIO(text), delimiter=delimiter, engine='python', header=None)</w:t>
      </w:r>
    </w:p>
    <w:p w14:paraId="558E4E54" w14:textId="77777777" w:rsidR="00FE167B" w:rsidRPr="00FE167B" w:rsidRDefault="00FE167B" w:rsidP="00FE167B">
      <w:pPr>
        <w:pStyle w:val="ListParagraph"/>
        <w:rPr>
          <w:sz w:val="24"/>
          <w:szCs w:val="24"/>
        </w:rPr>
      </w:pPr>
      <w:r w:rsidRPr="00FE167B">
        <w:rPr>
          <w:sz w:val="24"/>
          <w:szCs w:val="24"/>
        </w:rPr>
        <w:t xml:space="preserve">            if df.shape[1] &gt; 1:</w:t>
      </w:r>
    </w:p>
    <w:p w14:paraId="4F5FD20B" w14:textId="77777777" w:rsidR="00FE167B" w:rsidRPr="00FE167B" w:rsidRDefault="00FE167B" w:rsidP="00FE167B">
      <w:pPr>
        <w:pStyle w:val="ListParagraph"/>
        <w:rPr>
          <w:sz w:val="24"/>
          <w:szCs w:val="24"/>
        </w:rPr>
      </w:pPr>
      <w:r w:rsidRPr="00FE167B">
        <w:rPr>
          <w:sz w:val="24"/>
          <w:szCs w:val="24"/>
        </w:rPr>
        <w:t xml:space="preserve">                print(f"</w:t>
      </w:r>
      <w:r w:rsidRPr="00FE167B">
        <w:rPr>
          <w:rFonts w:ascii="Segoe UI Emoji" w:hAnsi="Segoe UI Emoji" w:cs="Segoe UI Emoji"/>
          <w:sz w:val="24"/>
          <w:szCs w:val="24"/>
        </w:rPr>
        <w:t>✅</w:t>
      </w:r>
      <w:r w:rsidRPr="00FE167B">
        <w:rPr>
          <w:sz w:val="24"/>
          <w:szCs w:val="24"/>
        </w:rPr>
        <w:t xml:space="preserve"> Parsed plain text using delimiter: '{delimiter}'")</w:t>
      </w:r>
    </w:p>
    <w:p w14:paraId="2A09CE8F" w14:textId="77777777" w:rsidR="00FE167B" w:rsidRPr="00FE167B" w:rsidRDefault="00FE167B" w:rsidP="00FE167B">
      <w:pPr>
        <w:pStyle w:val="ListParagraph"/>
        <w:rPr>
          <w:sz w:val="24"/>
          <w:szCs w:val="24"/>
        </w:rPr>
      </w:pPr>
      <w:r w:rsidRPr="00FE167B">
        <w:rPr>
          <w:sz w:val="24"/>
          <w:szCs w:val="24"/>
        </w:rPr>
        <w:t xml:space="preserve">                return df</w:t>
      </w:r>
    </w:p>
    <w:p w14:paraId="55460044" w14:textId="77777777" w:rsidR="00FE167B" w:rsidRPr="00FE167B" w:rsidRDefault="00FE167B" w:rsidP="00FE167B">
      <w:pPr>
        <w:pStyle w:val="ListParagraph"/>
        <w:rPr>
          <w:sz w:val="24"/>
          <w:szCs w:val="24"/>
        </w:rPr>
      </w:pPr>
      <w:r w:rsidRPr="00FE167B">
        <w:rPr>
          <w:sz w:val="24"/>
          <w:szCs w:val="24"/>
        </w:rPr>
        <w:t xml:space="preserve">        except:</w:t>
      </w:r>
    </w:p>
    <w:p w14:paraId="79851301" w14:textId="77777777" w:rsidR="00FE167B" w:rsidRPr="00FE167B" w:rsidRDefault="00FE167B" w:rsidP="00FE167B">
      <w:pPr>
        <w:pStyle w:val="ListParagraph"/>
        <w:rPr>
          <w:sz w:val="24"/>
          <w:szCs w:val="24"/>
        </w:rPr>
      </w:pPr>
      <w:r w:rsidRPr="00FE167B">
        <w:rPr>
          <w:sz w:val="24"/>
          <w:szCs w:val="24"/>
        </w:rPr>
        <w:t xml:space="preserve">            continue</w:t>
      </w:r>
    </w:p>
    <w:p w14:paraId="7431A6EB" w14:textId="0137198F" w:rsidR="002F3127" w:rsidRDefault="00FE167B" w:rsidP="00FE167B">
      <w:pPr>
        <w:pStyle w:val="ListParagraph"/>
        <w:rPr>
          <w:sz w:val="24"/>
          <w:szCs w:val="24"/>
        </w:rPr>
      </w:pPr>
      <w:r w:rsidRPr="00FE167B">
        <w:rPr>
          <w:sz w:val="24"/>
          <w:szCs w:val="24"/>
        </w:rPr>
        <w:t xml:space="preserve">    return pd.DataFrame([{"Error": "</w:t>
      </w:r>
      <w:r w:rsidRPr="00FE167B">
        <w:rPr>
          <w:rFonts w:ascii="Segoe UI Emoji" w:hAnsi="Segoe UI Emoji" w:cs="Segoe UI Emoji"/>
          <w:sz w:val="24"/>
          <w:szCs w:val="24"/>
        </w:rPr>
        <w:t>❌</w:t>
      </w:r>
      <w:r w:rsidRPr="00FE167B">
        <w:rPr>
          <w:sz w:val="24"/>
          <w:szCs w:val="24"/>
        </w:rPr>
        <w:t xml:space="preserve"> Could not parse plain text with common delimiters"}])</w:t>
      </w:r>
    </w:p>
    <w:p w14:paraId="0AF803B4" w14:textId="77777777" w:rsidR="0041601E" w:rsidRDefault="0041601E" w:rsidP="00FE167B">
      <w:pPr>
        <w:pStyle w:val="ListParagraph"/>
        <w:rPr>
          <w:sz w:val="24"/>
          <w:szCs w:val="24"/>
        </w:rPr>
      </w:pPr>
    </w:p>
    <w:p w14:paraId="7F530465" w14:textId="77777777" w:rsidR="0022247D" w:rsidRDefault="0022247D" w:rsidP="00FE167B">
      <w:pPr>
        <w:pStyle w:val="ListParagraph"/>
        <w:rPr>
          <w:color w:val="EE0000"/>
          <w:sz w:val="24"/>
          <w:szCs w:val="24"/>
        </w:rPr>
      </w:pPr>
      <w:r w:rsidRPr="001F4C10">
        <w:rPr>
          <w:color w:val="EE0000"/>
          <w:sz w:val="24"/>
          <w:szCs w:val="24"/>
        </w:rPr>
        <w:t>‘’’</w:t>
      </w:r>
    </w:p>
    <w:p w14:paraId="3100399E" w14:textId="0D0B4E13" w:rsidR="00367703" w:rsidRPr="001F4C10" w:rsidRDefault="00367703" w:rsidP="00FE167B">
      <w:pPr>
        <w:pStyle w:val="ListParagraph"/>
        <w:rPr>
          <w:color w:val="EE0000"/>
          <w:sz w:val="24"/>
          <w:szCs w:val="24"/>
        </w:rPr>
      </w:pPr>
      <w:r>
        <w:rPr>
          <w:color w:val="EE0000"/>
          <w:sz w:val="24"/>
          <w:szCs w:val="24"/>
        </w:rPr>
        <w:t>Define function</w:t>
      </w:r>
    </w:p>
    <w:p w14:paraId="50222C8B" w14:textId="0C965BF9" w:rsidR="0041601E" w:rsidRPr="001F4C10" w:rsidRDefault="00AE70FD" w:rsidP="00FE167B">
      <w:pPr>
        <w:pStyle w:val="ListParagraph"/>
        <w:rPr>
          <w:color w:val="EE0000"/>
          <w:sz w:val="24"/>
          <w:szCs w:val="24"/>
        </w:rPr>
      </w:pPr>
      <w:r w:rsidRPr="001F4C10">
        <w:rPr>
          <w:color w:val="EE0000"/>
          <w:sz w:val="24"/>
          <w:szCs w:val="24"/>
        </w:rPr>
        <w:t>take input text</w:t>
      </w:r>
    </w:p>
    <w:p w14:paraId="7C78BFB9" w14:textId="5CFD9EBC" w:rsidR="001D1EDF" w:rsidRPr="001F4C10" w:rsidRDefault="001D1EDF" w:rsidP="001D1EDF">
      <w:pPr>
        <w:pStyle w:val="ListParagraph"/>
        <w:rPr>
          <w:color w:val="EE0000"/>
          <w:lang w:val="en-IN"/>
        </w:rPr>
      </w:pPr>
      <w:r w:rsidRPr="001F4C10">
        <w:rPr>
          <w:color w:val="EE0000"/>
          <w:lang w:val="en-IN"/>
        </w:rPr>
        <w:t xml:space="preserve">function will try </w:t>
      </w:r>
      <w:r w:rsidRPr="001F4C10">
        <w:rPr>
          <w:b/>
          <w:bCs/>
          <w:color w:val="EE0000"/>
          <w:lang w:val="en-IN"/>
        </w:rPr>
        <w:t>each one</w:t>
      </w:r>
      <w:r w:rsidRPr="001F4C10">
        <w:rPr>
          <w:color w:val="EE0000"/>
          <w:lang w:val="en-IN"/>
        </w:rPr>
        <w:t xml:space="preserve"> to see which best separates the data into columns.</w:t>
      </w:r>
    </w:p>
    <w:p w14:paraId="4B34EC12" w14:textId="7670E5BE" w:rsidR="009C1DDA" w:rsidRPr="001F4C10" w:rsidRDefault="007B61B0" w:rsidP="007B61B0">
      <w:pPr>
        <w:pStyle w:val="ListParagraph"/>
        <w:rPr>
          <w:color w:val="EE0000"/>
          <w:lang w:val="en-IN"/>
        </w:rPr>
      </w:pPr>
      <w:r w:rsidRPr="001F4C10">
        <w:rPr>
          <w:color w:val="EE0000"/>
          <w:sz w:val="24"/>
          <w:szCs w:val="24"/>
        </w:rPr>
        <w:t>i</w:t>
      </w:r>
      <w:r w:rsidR="009C1DDA" w:rsidRPr="001F4C10">
        <w:rPr>
          <w:color w:val="EE0000"/>
          <w:lang w:val="en-IN"/>
        </w:rPr>
        <w:t xml:space="preserve">nside the loop, we </w:t>
      </w:r>
      <w:r w:rsidR="009C1DDA" w:rsidRPr="001F4C10">
        <w:rPr>
          <w:b/>
          <w:bCs/>
          <w:color w:val="EE0000"/>
          <w:lang w:val="en-IN"/>
        </w:rPr>
        <w:t>try to read the text as a CSV</w:t>
      </w:r>
      <w:r w:rsidR="009C1DDA" w:rsidRPr="001F4C10">
        <w:rPr>
          <w:color w:val="EE0000"/>
          <w:lang w:val="en-IN"/>
        </w:rPr>
        <w:t xml:space="preserve"> using the current delimiter:</w:t>
      </w:r>
    </w:p>
    <w:p w14:paraId="422B701F" w14:textId="2BE6AAD8" w:rsidR="009C1DDA" w:rsidRPr="009C1DDA" w:rsidRDefault="009C1DDA" w:rsidP="009C1DDA">
      <w:pPr>
        <w:pStyle w:val="ListParagraph"/>
        <w:rPr>
          <w:color w:val="EE0000"/>
          <w:sz w:val="24"/>
          <w:szCs w:val="24"/>
          <w:lang w:val="en-IN"/>
        </w:rPr>
      </w:pPr>
      <w:r w:rsidRPr="009C1DDA">
        <w:rPr>
          <w:color w:val="EE0000"/>
          <w:sz w:val="24"/>
          <w:szCs w:val="24"/>
          <w:lang w:val="en-IN"/>
        </w:rPr>
        <w:t>StringIO(text) turns the plain text string into a file-like object.</w:t>
      </w:r>
    </w:p>
    <w:p w14:paraId="17792D88" w14:textId="77777777" w:rsidR="009C1DDA" w:rsidRPr="009C1DDA" w:rsidRDefault="009C1DDA" w:rsidP="009C1DDA">
      <w:pPr>
        <w:pStyle w:val="ListParagraph"/>
        <w:rPr>
          <w:color w:val="EE0000"/>
          <w:sz w:val="24"/>
          <w:szCs w:val="24"/>
          <w:lang w:val="en-IN"/>
        </w:rPr>
      </w:pPr>
      <w:r w:rsidRPr="009C1DDA">
        <w:rPr>
          <w:color w:val="EE0000"/>
          <w:sz w:val="24"/>
          <w:szCs w:val="24"/>
          <w:lang w:val="en-IN"/>
        </w:rPr>
        <w:t>delimiter=... tells pandas how to split the columns.</w:t>
      </w:r>
    </w:p>
    <w:p w14:paraId="1ED46CD6" w14:textId="77777777" w:rsidR="009C1DDA" w:rsidRPr="009C1DDA" w:rsidRDefault="009C1DDA" w:rsidP="009C1DDA">
      <w:pPr>
        <w:pStyle w:val="ListParagraph"/>
        <w:rPr>
          <w:color w:val="EE0000"/>
          <w:sz w:val="24"/>
          <w:szCs w:val="24"/>
          <w:lang w:val="en-IN"/>
        </w:rPr>
      </w:pPr>
      <w:r w:rsidRPr="009C1DDA">
        <w:rPr>
          <w:color w:val="EE0000"/>
          <w:sz w:val="24"/>
          <w:szCs w:val="24"/>
          <w:lang w:val="en-IN"/>
        </w:rPr>
        <w:t>engine='python' allows flexible parsing.</w:t>
      </w:r>
    </w:p>
    <w:p w14:paraId="7282F7D3" w14:textId="5E7F3442" w:rsidR="001D1EDF" w:rsidRPr="001F4C10" w:rsidRDefault="009C1DDA" w:rsidP="0022247D">
      <w:pPr>
        <w:pStyle w:val="ListParagraph"/>
        <w:rPr>
          <w:color w:val="EE0000"/>
          <w:sz w:val="24"/>
          <w:szCs w:val="24"/>
          <w:lang w:val="en-IN"/>
        </w:rPr>
      </w:pPr>
      <w:r w:rsidRPr="009C1DDA">
        <w:rPr>
          <w:color w:val="EE0000"/>
          <w:sz w:val="24"/>
          <w:szCs w:val="24"/>
          <w:lang w:val="en-IN"/>
        </w:rPr>
        <w:t>header=None treats the first row as normal data (no column names).</w:t>
      </w:r>
    </w:p>
    <w:p w14:paraId="6A5AB911" w14:textId="4CD7BEC9" w:rsidR="005946AE" w:rsidRPr="005946AE" w:rsidRDefault="005946AE" w:rsidP="005946AE">
      <w:pPr>
        <w:pStyle w:val="ListParagraph"/>
        <w:rPr>
          <w:color w:val="EE0000"/>
          <w:sz w:val="24"/>
          <w:szCs w:val="24"/>
          <w:lang w:val="en-IN"/>
        </w:rPr>
      </w:pPr>
      <w:r w:rsidRPr="005946AE">
        <w:rPr>
          <w:color w:val="EE0000"/>
          <w:sz w:val="24"/>
          <w:szCs w:val="24"/>
          <w:lang w:val="en-IN"/>
        </w:rPr>
        <w:t>This checks how many columns were created.</w:t>
      </w:r>
    </w:p>
    <w:p w14:paraId="357AA8E1" w14:textId="34952AEB" w:rsidR="005946AE" w:rsidRPr="005946AE" w:rsidRDefault="005946AE" w:rsidP="005946AE">
      <w:pPr>
        <w:pStyle w:val="ListParagraph"/>
        <w:rPr>
          <w:color w:val="EE0000"/>
          <w:sz w:val="24"/>
          <w:szCs w:val="24"/>
          <w:lang w:val="en-IN"/>
        </w:rPr>
      </w:pPr>
      <w:r w:rsidRPr="005946AE">
        <w:rPr>
          <w:color w:val="EE0000"/>
          <w:sz w:val="24"/>
          <w:szCs w:val="24"/>
          <w:lang w:val="en-IN"/>
        </w:rPr>
        <w:t xml:space="preserve">df.shape[1] is the </w:t>
      </w:r>
      <w:r w:rsidRPr="005946AE">
        <w:rPr>
          <w:b/>
          <w:bCs/>
          <w:color w:val="EE0000"/>
          <w:sz w:val="24"/>
          <w:szCs w:val="24"/>
          <w:lang w:val="en-IN"/>
        </w:rPr>
        <w:t>number of columns</w:t>
      </w:r>
      <w:r w:rsidRPr="005946AE">
        <w:rPr>
          <w:color w:val="EE0000"/>
          <w:sz w:val="24"/>
          <w:szCs w:val="24"/>
          <w:lang w:val="en-IN"/>
        </w:rPr>
        <w:t>.</w:t>
      </w:r>
    </w:p>
    <w:p w14:paraId="3DAD8DAA" w14:textId="7DF2DFC5" w:rsidR="005946AE" w:rsidRPr="005946AE" w:rsidRDefault="005946AE" w:rsidP="005946AE">
      <w:pPr>
        <w:pStyle w:val="ListParagraph"/>
        <w:rPr>
          <w:color w:val="EE0000"/>
          <w:sz w:val="24"/>
          <w:szCs w:val="24"/>
          <w:lang w:val="en-IN"/>
        </w:rPr>
      </w:pPr>
      <w:r w:rsidRPr="005946AE">
        <w:rPr>
          <w:color w:val="EE0000"/>
          <w:sz w:val="24"/>
          <w:szCs w:val="24"/>
          <w:lang w:val="en-IN"/>
        </w:rPr>
        <w:t xml:space="preserve">If there is </w:t>
      </w:r>
      <w:r w:rsidRPr="005946AE">
        <w:rPr>
          <w:b/>
          <w:bCs/>
          <w:color w:val="EE0000"/>
          <w:sz w:val="24"/>
          <w:szCs w:val="24"/>
          <w:lang w:val="en-IN"/>
        </w:rPr>
        <w:t>more than one column</w:t>
      </w:r>
      <w:r w:rsidRPr="005946AE">
        <w:rPr>
          <w:color w:val="EE0000"/>
          <w:sz w:val="24"/>
          <w:szCs w:val="24"/>
          <w:lang w:val="en-IN"/>
        </w:rPr>
        <w:t>, the delimiter likely worked properly.</w:t>
      </w:r>
    </w:p>
    <w:p w14:paraId="21ECB7B0" w14:textId="5BC77E1B" w:rsidR="005946AE" w:rsidRPr="001F4C10" w:rsidRDefault="007B61B0" w:rsidP="00FE167B">
      <w:pPr>
        <w:pStyle w:val="ListParagraph"/>
        <w:rPr>
          <w:color w:val="EE0000"/>
          <w:sz w:val="24"/>
          <w:szCs w:val="24"/>
        </w:rPr>
      </w:pPr>
      <w:r w:rsidRPr="001F4C10">
        <w:rPr>
          <w:color w:val="EE0000"/>
          <w:sz w:val="24"/>
          <w:szCs w:val="24"/>
        </w:rPr>
        <w:t xml:space="preserve">Print if successful </w:t>
      </w:r>
      <w:r w:rsidR="001F6DA8" w:rsidRPr="001F4C10">
        <w:rPr>
          <w:color w:val="EE0000"/>
          <w:sz w:val="24"/>
          <w:szCs w:val="24"/>
        </w:rPr>
        <w:t>print which delimiter worked &amp; return DF</w:t>
      </w:r>
    </w:p>
    <w:p w14:paraId="554AE613" w14:textId="222E2F25" w:rsidR="001F4C10" w:rsidRPr="001F4C10" w:rsidRDefault="001F4C10" w:rsidP="00FE167B">
      <w:pPr>
        <w:pStyle w:val="ListParagraph"/>
        <w:rPr>
          <w:color w:val="EE0000"/>
          <w:sz w:val="24"/>
          <w:szCs w:val="24"/>
        </w:rPr>
      </w:pPr>
      <w:r w:rsidRPr="001F4C10">
        <w:rPr>
          <w:color w:val="EE0000"/>
          <w:sz w:val="24"/>
          <w:szCs w:val="24"/>
        </w:rPr>
        <w:t xml:space="preserve">If parsing throws an error (invalid format, bad delimiter, etc.), it </w:t>
      </w:r>
      <w:r w:rsidRPr="001F4C10">
        <w:rPr>
          <w:b/>
          <w:bCs/>
          <w:color w:val="EE0000"/>
          <w:sz w:val="24"/>
          <w:szCs w:val="24"/>
        </w:rPr>
        <w:t>skips</w:t>
      </w:r>
      <w:r w:rsidRPr="001F4C10">
        <w:rPr>
          <w:color w:val="EE0000"/>
          <w:sz w:val="24"/>
          <w:szCs w:val="24"/>
        </w:rPr>
        <w:t xml:space="preserve"> that delimiter and </w:t>
      </w:r>
      <w:r w:rsidRPr="001F4C10">
        <w:rPr>
          <w:b/>
          <w:bCs/>
          <w:color w:val="EE0000"/>
          <w:sz w:val="24"/>
          <w:szCs w:val="24"/>
        </w:rPr>
        <w:t>tries the next one</w:t>
      </w:r>
      <w:r w:rsidRPr="001F4C10">
        <w:rPr>
          <w:color w:val="EE0000"/>
          <w:sz w:val="24"/>
          <w:szCs w:val="24"/>
        </w:rPr>
        <w:t>.</w:t>
      </w:r>
    </w:p>
    <w:p w14:paraId="77594034" w14:textId="359479F0" w:rsidR="001F4C10" w:rsidRPr="001F4C10" w:rsidRDefault="001F4C10" w:rsidP="00FE167B">
      <w:pPr>
        <w:pStyle w:val="ListParagraph"/>
        <w:rPr>
          <w:color w:val="EE0000"/>
          <w:sz w:val="24"/>
          <w:szCs w:val="24"/>
        </w:rPr>
      </w:pPr>
      <w:r w:rsidRPr="001F4C10">
        <w:rPr>
          <w:color w:val="EE0000"/>
          <w:sz w:val="24"/>
          <w:szCs w:val="24"/>
        </w:rPr>
        <w:t xml:space="preserve">If </w:t>
      </w:r>
      <w:r w:rsidRPr="001F4C10">
        <w:rPr>
          <w:b/>
          <w:bCs/>
          <w:color w:val="EE0000"/>
          <w:sz w:val="24"/>
          <w:szCs w:val="24"/>
        </w:rPr>
        <w:t>none</w:t>
      </w:r>
      <w:r w:rsidRPr="001F4C10">
        <w:rPr>
          <w:color w:val="EE0000"/>
          <w:sz w:val="24"/>
          <w:szCs w:val="24"/>
        </w:rPr>
        <w:t xml:space="preserve"> of the delimiters work, it returns a DataFrame with an error message.</w:t>
      </w:r>
    </w:p>
    <w:p w14:paraId="0B951D48" w14:textId="67015DC4" w:rsidR="0041601E" w:rsidRPr="004664D7" w:rsidRDefault="001F4C10" w:rsidP="004664D7">
      <w:pPr>
        <w:pStyle w:val="ListParagraph"/>
        <w:rPr>
          <w:color w:val="EE0000"/>
          <w:sz w:val="24"/>
          <w:szCs w:val="24"/>
        </w:rPr>
      </w:pPr>
      <w:r w:rsidRPr="001F4C10">
        <w:rPr>
          <w:color w:val="EE0000"/>
          <w:sz w:val="24"/>
          <w:szCs w:val="24"/>
        </w:rPr>
        <w:t>‘’’</w:t>
      </w:r>
    </w:p>
    <w:p w14:paraId="4367479D" w14:textId="77777777" w:rsidR="0041601E" w:rsidRDefault="0041601E" w:rsidP="00FE167B">
      <w:pPr>
        <w:pStyle w:val="ListParagraph"/>
        <w:rPr>
          <w:sz w:val="24"/>
          <w:szCs w:val="24"/>
        </w:rPr>
      </w:pPr>
    </w:p>
    <w:p w14:paraId="4DE6FBAE" w14:textId="77777777" w:rsidR="00591582" w:rsidRDefault="00591582" w:rsidP="00FE167B">
      <w:pPr>
        <w:pStyle w:val="ListParagraph"/>
        <w:rPr>
          <w:sz w:val="24"/>
          <w:szCs w:val="24"/>
        </w:rPr>
      </w:pPr>
    </w:p>
    <w:p w14:paraId="38F64EC5" w14:textId="77777777" w:rsidR="00591582" w:rsidRDefault="00591582" w:rsidP="00FE167B">
      <w:pPr>
        <w:pStyle w:val="ListParagraph"/>
        <w:rPr>
          <w:sz w:val="24"/>
          <w:szCs w:val="24"/>
        </w:rPr>
      </w:pPr>
    </w:p>
    <w:p w14:paraId="06EA6494" w14:textId="77777777" w:rsidR="00591582" w:rsidRDefault="00591582" w:rsidP="00FE167B">
      <w:pPr>
        <w:pStyle w:val="ListParagraph"/>
        <w:rPr>
          <w:sz w:val="24"/>
          <w:szCs w:val="24"/>
        </w:rPr>
      </w:pPr>
    </w:p>
    <w:p w14:paraId="38AB6CB7" w14:textId="77777777" w:rsidR="00591582" w:rsidRDefault="00591582" w:rsidP="00FE167B">
      <w:pPr>
        <w:pStyle w:val="ListParagraph"/>
        <w:rPr>
          <w:sz w:val="24"/>
          <w:szCs w:val="24"/>
        </w:rPr>
      </w:pPr>
    </w:p>
    <w:p w14:paraId="13C01D7B" w14:textId="77777777" w:rsidR="00591582" w:rsidRDefault="00591582" w:rsidP="00FE167B">
      <w:pPr>
        <w:pStyle w:val="ListParagraph"/>
        <w:rPr>
          <w:sz w:val="24"/>
          <w:szCs w:val="24"/>
        </w:rPr>
      </w:pPr>
    </w:p>
    <w:p w14:paraId="12686AA2" w14:textId="77777777" w:rsidR="00591582" w:rsidRDefault="00591582" w:rsidP="00FE167B">
      <w:pPr>
        <w:pStyle w:val="ListParagraph"/>
        <w:rPr>
          <w:sz w:val="24"/>
          <w:szCs w:val="24"/>
        </w:rPr>
      </w:pPr>
    </w:p>
    <w:p w14:paraId="16BE9EB9" w14:textId="77777777" w:rsidR="00591582" w:rsidRDefault="00591582" w:rsidP="00FE167B">
      <w:pPr>
        <w:pStyle w:val="ListParagraph"/>
        <w:rPr>
          <w:sz w:val="24"/>
          <w:szCs w:val="24"/>
        </w:rPr>
      </w:pPr>
    </w:p>
    <w:p w14:paraId="72144AE6" w14:textId="77777777" w:rsidR="00591582" w:rsidRDefault="00591582" w:rsidP="00FE167B">
      <w:pPr>
        <w:pStyle w:val="ListParagraph"/>
        <w:rPr>
          <w:sz w:val="24"/>
          <w:szCs w:val="24"/>
        </w:rPr>
      </w:pPr>
    </w:p>
    <w:p w14:paraId="46272150" w14:textId="77777777" w:rsidR="00591582" w:rsidRDefault="00591582" w:rsidP="00FE167B">
      <w:pPr>
        <w:pStyle w:val="ListParagraph"/>
        <w:rPr>
          <w:sz w:val="24"/>
          <w:szCs w:val="24"/>
        </w:rPr>
      </w:pPr>
    </w:p>
    <w:p w14:paraId="3CC3D76C" w14:textId="77777777" w:rsidR="00591582" w:rsidRDefault="00591582" w:rsidP="00FE167B">
      <w:pPr>
        <w:pStyle w:val="ListParagraph"/>
        <w:rPr>
          <w:sz w:val="24"/>
          <w:szCs w:val="24"/>
        </w:rPr>
      </w:pPr>
    </w:p>
    <w:p w14:paraId="5B15C250" w14:textId="77777777" w:rsidR="00591582" w:rsidRPr="000E3981" w:rsidRDefault="00591582" w:rsidP="00FE167B">
      <w:pPr>
        <w:pStyle w:val="ListParagraph"/>
        <w:rPr>
          <w:sz w:val="24"/>
          <w:szCs w:val="24"/>
        </w:rPr>
      </w:pPr>
    </w:p>
    <w:p w14:paraId="114A84A0" w14:textId="67B3380C" w:rsidR="007D564F" w:rsidRDefault="007D564F" w:rsidP="00120418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 w:rsidRPr="002A58A6">
        <w:rPr>
          <w:b/>
          <w:bCs/>
          <w:sz w:val="28"/>
          <w:szCs w:val="28"/>
        </w:rPr>
        <w:lastRenderedPageBreak/>
        <w:t>Clean the DataFrame</w:t>
      </w:r>
      <w:r w:rsidR="00D41EDA">
        <w:rPr>
          <w:b/>
          <w:bCs/>
          <w:sz w:val="28"/>
          <w:szCs w:val="28"/>
        </w:rPr>
        <w:t>:</w:t>
      </w:r>
    </w:p>
    <w:p w14:paraId="7BB3F7F8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>def clean_data(df):</w:t>
      </w:r>
    </w:p>
    <w:p w14:paraId="423CEC0A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print("\n</w:t>
      </w:r>
      <w:r w:rsidRPr="00211523">
        <w:rPr>
          <w:rFonts w:ascii="Segoe UI Emoji" w:hAnsi="Segoe UI Emoji" w:cs="Segoe UI Emoji"/>
          <w:sz w:val="24"/>
          <w:szCs w:val="24"/>
        </w:rPr>
        <w:t>🔍</w:t>
      </w:r>
      <w:r w:rsidRPr="00211523">
        <w:rPr>
          <w:sz w:val="24"/>
          <w:szCs w:val="24"/>
        </w:rPr>
        <w:t xml:space="preserve"> Initial Data Shape:", df.shape)</w:t>
      </w:r>
    </w:p>
    <w:p w14:paraId="36381AB8" w14:textId="77777777" w:rsidR="00211523" w:rsidRDefault="00211523" w:rsidP="00211523">
      <w:pPr>
        <w:pStyle w:val="ListParagraph"/>
        <w:rPr>
          <w:sz w:val="24"/>
          <w:szCs w:val="24"/>
        </w:rPr>
      </w:pPr>
    </w:p>
    <w:p w14:paraId="2B8E3B47" w14:textId="77777777" w:rsidR="00E40A80" w:rsidRPr="00211523" w:rsidRDefault="00E40A80" w:rsidP="00211523">
      <w:pPr>
        <w:pStyle w:val="ListParagraph"/>
        <w:rPr>
          <w:sz w:val="24"/>
          <w:szCs w:val="24"/>
        </w:rPr>
      </w:pPr>
    </w:p>
    <w:p w14:paraId="2165CB94" w14:textId="6287EE08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df.columns = df.columns.astype(str).str.strip()</w:t>
      </w:r>
      <w:r w:rsidR="00E4746C">
        <w:rPr>
          <w:sz w:val="24"/>
          <w:szCs w:val="24"/>
        </w:rPr>
        <w:t xml:space="preserve">   </w:t>
      </w:r>
      <w:r w:rsidR="00C16A36">
        <w:rPr>
          <w:sz w:val="24"/>
          <w:szCs w:val="24"/>
        </w:rPr>
        <w:t># convert to string and remove spaces</w:t>
      </w:r>
    </w:p>
    <w:p w14:paraId="593FB239" w14:textId="0CF9F2D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df = df.dropna(axis=1, how='all')</w:t>
      </w:r>
      <w:r w:rsidR="00601BF0">
        <w:rPr>
          <w:sz w:val="24"/>
          <w:szCs w:val="24"/>
        </w:rPr>
        <w:tab/>
      </w:r>
      <w:r w:rsidR="00601BF0" w:rsidRPr="008C29FD">
        <w:rPr>
          <w:color w:val="EE0000"/>
          <w:sz w:val="24"/>
          <w:szCs w:val="24"/>
        </w:rPr>
        <w:t>#drops empty coloumn</w:t>
      </w:r>
    </w:p>
    <w:p w14:paraId="7BA51D27" w14:textId="05B95CC4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df = df.dropna(axis=0, how='all')</w:t>
      </w:r>
      <w:r w:rsidR="00601BF0">
        <w:rPr>
          <w:sz w:val="24"/>
          <w:szCs w:val="24"/>
        </w:rPr>
        <w:tab/>
      </w:r>
      <w:r w:rsidR="00601BF0" w:rsidRPr="008C29FD">
        <w:rPr>
          <w:color w:val="EE0000"/>
          <w:sz w:val="24"/>
          <w:szCs w:val="24"/>
        </w:rPr>
        <w:t>#drops empty rows</w:t>
      </w:r>
    </w:p>
    <w:p w14:paraId="085C6951" w14:textId="0279536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df = df.drop_duplicates()</w:t>
      </w:r>
      <w:r w:rsidR="008C29FD">
        <w:rPr>
          <w:sz w:val="24"/>
          <w:szCs w:val="24"/>
        </w:rPr>
        <w:tab/>
      </w:r>
      <w:r w:rsidR="008C29FD">
        <w:rPr>
          <w:sz w:val="24"/>
          <w:szCs w:val="24"/>
        </w:rPr>
        <w:tab/>
      </w:r>
      <w:r w:rsidR="008C29FD" w:rsidRPr="008C29FD">
        <w:rPr>
          <w:color w:val="EE0000"/>
          <w:sz w:val="24"/>
          <w:szCs w:val="24"/>
        </w:rPr>
        <w:t>#Ensures no duplicate entries</w:t>
      </w:r>
    </w:p>
    <w:p w14:paraId="5C40FD8C" w14:textId="77777777" w:rsidR="00211523" w:rsidRDefault="00211523" w:rsidP="00211523">
      <w:pPr>
        <w:pStyle w:val="ListParagraph"/>
        <w:rPr>
          <w:sz w:val="24"/>
          <w:szCs w:val="24"/>
        </w:rPr>
      </w:pPr>
    </w:p>
    <w:p w14:paraId="36500B19" w14:textId="2A664C69" w:rsidR="001F5BC5" w:rsidRPr="00211523" w:rsidRDefault="001F5BC5" w:rsidP="00211523">
      <w:pPr>
        <w:pStyle w:val="ListParagraph"/>
        <w:rPr>
          <w:color w:val="EE0000"/>
          <w:sz w:val="24"/>
          <w:szCs w:val="24"/>
        </w:rPr>
      </w:pPr>
      <w:r w:rsidRPr="001F5BC5">
        <w:rPr>
          <w:color w:val="EE0000"/>
          <w:sz w:val="24"/>
          <w:szCs w:val="24"/>
        </w:rPr>
        <w:t>#for interger</w:t>
      </w:r>
    </w:p>
    <w:p w14:paraId="444BDBBF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for col in df.select_dtypes(include='number').columns:</w:t>
      </w:r>
    </w:p>
    <w:p w14:paraId="2D39F9D7" w14:textId="77777777" w:rsid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    df[col] = df[col].fillna(df[col].median())</w:t>
      </w:r>
    </w:p>
    <w:p w14:paraId="0654B2E2" w14:textId="12121847" w:rsidR="0095664F" w:rsidRPr="00211523" w:rsidRDefault="0095664F" w:rsidP="00211523">
      <w:pPr>
        <w:pStyle w:val="ListParagraph"/>
        <w:rPr>
          <w:color w:val="EE0000"/>
          <w:sz w:val="24"/>
          <w:szCs w:val="24"/>
        </w:rPr>
      </w:pPr>
      <w:r w:rsidRPr="00913B14">
        <w:rPr>
          <w:color w:val="EE0000"/>
          <w:sz w:val="24"/>
          <w:szCs w:val="24"/>
        </w:rPr>
        <w:t xml:space="preserve"># </w:t>
      </w:r>
      <w:r w:rsidR="00913B14" w:rsidRPr="00913B14">
        <w:rPr>
          <w:color w:val="EE0000"/>
          <w:sz w:val="24"/>
          <w:szCs w:val="24"/>
        </w:rPr>
        <w:t>find all numeric, float values and missing values replace by medium of coloum</w:t>
      </w:r>
    </w:p>
    <w:p w14:paraId="26A7306E" w14:textId="77777777" w:rsidR="001F5BC5" w:rsidRDefault="001F5BC5" w:rsidP="00211523">
      <w:pPr>
        <w:pStyle w:val="ListParagraph"/>
        <w:rPr>
          <w:color w:val="EE0000"/>
          <w:sz w:val="24"/>
          <w:szCs w:val="24"/>
        </w:rPr>
      </w:pPr>
    </w:p>
    <w:p w14:paraId="24328393" w14:textId="799D67E2" w:rsidR="00211523" w:rsidRPr="00211523" w:rsidRDefault="001F5BC5" w:rsidP="00211523">
      <w:pPr>
        <w:pStyle w:val="ListParagraph"/>
        <w:rPr>
          <w:color w:val="EE0000"/>
          <w:sz w:val="24"/>
          <w:szCs w:val="24"/>
        </w:rPr>
      </w:pPr>
      <w:r w:rsidRPr="001F5BC5">
        <w:rPr>
          <w:color w:val="EE0000"/>
          <w:sz w:val="24"/>
          <w:szCs w:val="24"/>
        </w:rPr>
        <w:t>#for text objects</w:t>
      </w:r>
    </w:p>
    <w:p w14:paraId="40EE6968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for col in df.select_dtypes(include='object').columns:</w:t>
      </w:r>
    </w:p>
    <w:p w14:paraId="154E8DCE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    if df[col].isnull().any():</w:t>
      </w:r>
    </w:p>
    <w:p w14:paraId="01A2D535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        mode = df[col].mode()</w:t>
      </w:r>
    </w:p>
    <w:p w14:paraId="5ED9FCA9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        if not mode.empty:</w:t>
      </w:r>
    </w:p>
    <w:p w14:paraId="6BBED841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            df[col] = df[col].fillna(mode[0])</w:t>
      </w:r>
    </w:p>
    <w:p w14:paraId="137B1A65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    df[col] = df[col].astype(str).str.strip()</w:t>
      </w:r>
    </w:p>
    <w:p w14:paraId="74B05401" w14:textId="5ACD0749" w:rsidR="00211523" w:rsidRDefault="008C0452" w:rsidP="00211523">
      <w:pPr>
        <w:pStyle w:val="ListParagraph"/>
        <w:rPr>
          <w:color w:val="EE0000"/>
          <w:sz w:val="24"/>
          <w:szCs w:val="24"/>
        </w:rPr>
      </w:pPr>
      <w:r w:rsidRPr="00E450A8">
        <w:rPr>
          <w:color w:val="EE0000"/>
          <w:sz w:val="24"/>
          <w:szCs w:val="24"/>
        </w:rPr>
        <w:t>#</w:t>
      </w:r>
      <w:r w:rsidR="002D66AD" w:rsidRPr="00E450A8">
        <w:rPr>
          <w:color w:val="EE0000"/>
          <w:sz w:val="24"/>
          <w:szCs w:val="24"/>
        </w:rPr>
        <w:t xml:space="preserve">find text missing values replace with </w:t>
      </w:r>
      <w:r w:rsidR="00E450A8" w:rsidRPr="00E450A8">
        <w:rPr>
          <w:color w:val="EE0000"/>
          <w:sz w:val="24"/>
          <w:szCs w:val="24"/>
        </w:rPr>
        <w:t>most frequent values</w:t>
      </w:r>
    </w:p>
    <w:p w14:paraId="354F9E57" w14:textId="77777777" w:rsidR="00E450A8" w:rsidRDefault="00E450A8" w:rsidP="00211523">
      <w:pPr>
        <w:pStyle w:val="ListParagraph"/>
        <w:rPr>
          <w:color w:val="EE0000"/>
          <w:sz w:val="24"/>
          <w:szCs w:val="24"/>
        </w:rPr>
      </w:pPr>
    </w:p>
    <w:p w14:paraId="6016971B" w14:textId="269CFF36" w:rsidR="00E450A8" w:rsidRPr="00211523" w:rsidRDefault="00E450A8" w:rsidP="00211523">
      <w:pPr>
        <w:pStyle w:val="ListParagraph"/>
        <w:rPr>
          <w:color w:val="EE0000"/>
          <w:sz w:val="24"/>
          <w:szCs w:val="24"/>
        </w:rPr>
      </w:pPr>
      <w:r>
        <w:rPr>
          <w:color w:val="EE0000"/>
          <w:sz w:val="24"/>
          <w:szCs w:val="24"/>
        </w:rPr>
        <w:t>#look for date time coloums</w:t>
      </w:r>
    </w:p>
    <w:p w14:paraId="2B9396DC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for col in df.columns:</w:t>
      </w:r>
    </w:p>
    <w:p w14:paraId="580F505C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    if 'date' in col.lower():</w:t>
      </w:r>
    </w:p>
    <w:p w14:paraId="5E8ABC7A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        try:</w:t>
      </w:r>
    </w:p>
    <w:p w14:paraId="0B6D731C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            df[col] = pd.to_datetime(df[col], errors='coerce')</w:t>
      </w:r>
    </w:p>
    <w:p w14:paraId="00E5A409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        except:</w:t>
      </w:r>
    </w:p>
    <w:p w14:paraId="04D29CDA" w14:textId="77777777" w:rsid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            pass</w:t>
      </w:r>
    </w:p>
    <w:p w14:paraId="7C61FF8C" w14:textId="6FD20D4D" w:rsidR="00E24487" w:rsidRPr="00211523" w:rsidRDefault="00E24487" w:rsidP="00211523">
      <w:pPr>
        <w:pStyle w:val="ListParagraph"/>
        <w:rPr>
          <w:color w:val="EE0000"/>
          <w:sz w:val="24"/>
          <w:szCs w:val="24"/>
        </w:rPr>
      </w:pPr>
      <w:r w:rsidRPr="00D6764A">
        <w:rPr>
          <w:color w:val="EE0000"/>
          <w:sz w:val="24"/>
          <w:szCs w:val="24"/>
        </w:rPr>
        <w:t>#</w:t>
      </w:r>
      <w:r w:rsidR="00B847F8">
        <w:rPr>
          <w:color w:val="EE0000"/>
          <w:sz w:val="24"/>
          <w:szCs w:val="24"/>
        </w:rPr>
        <w:t xml:space="preserve"> C</w:t>
      </w:r>
      <w:r w:rsidRPr="00D6764A">
        <w:rPr>
          <w:color w:val="EE0000"/>
          <w:sz w:val="24"/>
          <w:szCs w:val="24"/>
        </w:rPr>
        <w:t xml:space="preserve">onvert in proper date format </w:t>
      </w:r>
      <w:r w:rsidR="00D6764A" w:rsidRPr="00D6764A">
        <w:rPr>
          <w:color w:val="EE0000"/>
          <w:sz w:val="24"/>
          <w:szCs w:val="24"/>
        </w:rPr>
        <w:t>if fails shows NaT</w:t>
      </w:r>
    </w:p>
    <w:p w14:paraId="1ED817C9" w14:textId="77777777" w:rsidR="00211523" w:rsidRPr="00211523" w:rsidRDefault="00211523" w:rsidP="00211523">
      <w:pPr>
        <w:pStyle w:val="ListParagraph"/>
        <w:rPr>
          <w:sz w:val="24"/>
          <w:szCs w:val="24"/>
        </w:rPr>
      </w:pPr>
    </w:p>
    <w:p w14:paraId="63154F05" w14:textId="77777777" w:rsidR="00211523" w:rsidRP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print("</w:t>
      </w:r>
      <w:r w:rsidRPr="00211523">
        <w:rPr>
          <w:rFonts w:ascii="Segoe UI Emoji" w:hAnsi="Segoe UI Emoji" w:cs="Segoe UI Emoji"/>
          <w:sz w:val="24"/>
          <w:szCs w:val="24"/>
        </w:rPr>
        <w:t>✅</w:t>
      </w:r>
      <w:r w:rsidRPr="00211523">
        <w:rPr>
          <w:sz w:val="24"/>
          <w:szCs w:val="24"/>
        </w:rPr>
        <w:t xml:space="preserve"> Cleaned Data Shape:", df.shape)</w:t>
      </w:r>
    </w:p>
    <w:p w14:paraId="17937474" w14:textId="43855AEE" w:rsidR="00211523" w:rsidRDefault="00211523" w:rsidP="00211523">
      <w:pPr>
        <w:pStyle w:val="ListParagraph"/>
        <w:rPr>
          <w:sz w:val="24"/>
          <w:szCs w:val="24"/>
        </w:rPr>
      </w:pPr>
      <w:r w:rsidRPr="00211523">
        <w:rPr>
          <w:sz w:val="24"/>
          <w:szCs w:val="24"/>
        </w:rPr>
        <w:t xml:space="preserve">    return df</w:t>
      </w:r>
    </w:p>
    <w:p w14:paraId="000B9004" w14:textId="6A208348" w:rsidR="004664D7" w:rsidRPr="005423E8" w:rsidRDefault="00D6764A" w:rsidP="005423E8">
      <w:pPr>
        <w:pStyle w:val="ListParagraph"/>
        <w:rPr>
          <w:sz w:val="24"/>
          <w:szCs w:val="24"/>
          <w:lang w:val="en-IN"/>
        </w:rPr>
      </w:pPr>
      <w:r w:rsidRPr="00B847F8">
        <w:rPr>
          <w:color w:val="EE0000"/>
          <w:sz w:val="24"/>
          <w:szCs w:val="24"/>
          <w:lang w:val="en-IN"/>
        </w:rPr>
        <w:t>#</w:t>
      </w:r>
      <w:r w:rsidR="00B847F8">
        <w:rPr>
          <w:color w:val="EE0000"/>
          <w:sz w:val="24"/>
          <w:szCs w:val="24"/>
          <w:lang w:val="en-IN"/>
        </w:rPr>
        <w:t xml:space="preserve"> S</w:t>
      </w:r>
      <w:r w:rsidRPr="00D6764A">
        <w:rPr>
          <w:color w:val="EE0000"/>
          <w:sz w:val="24"/>
          <w:szCs w:val="24"/>
          <w:lang w:val="en-IN"/>
        </w:rPr>
        <w:t>hows the final shape after cleaning</w:t>
      </w:r>
      <w:r w:rsidR="00B847F8" w:rsidRPr="00B847F8">
        <w:rPr>
          <w:color w:val="EE0000"/>
          <w:sz w:val="24"/>
          <w:szCs w:val="24"/>
          <w:lang w:val="en-IN"/>
        </w:rPr>
        <w:t xml:space="preserve"> &amp; </w:t>
      </w:r>
      <w:r w:rsidRPr="00B847F8">
        <w:rPr>
          <w:color w:val="EE0000"/>
          <w:sz w:val="24"/>
          <w:szCs w:val="24"/>
          <w:lang w:val="en-IN"/>
        </w:rPr>
        <w:t>Returns the cleaned DataFrame</w:t>
      </w:r>
    </w:p>
    <w:p w14:paraId="457570DC" w14:textId="77777777" w:rsidR="004664D7" w:rsidRDefault="004664D7" w:rsidP="00211523">
      <w:pPr>
        <w:pStyle w:val="ListParagraph"/>
        <w:rPr>
          <w:sz w:val="24"/>
          <w:szCs w:val="24"/>
        </w:rPr>
      </w:pPr>
    </w:p>
    <w:p w14:paraId="3BAD151E" w14:textId="77777777" w:rsidR="005423E8" w:rsidRDefault="005423E8" w:rsidP="00211523">
      <w:pPr>
        <w:pStyle w:val="ListParagraph"/>
        <w:rPr>
          <w:sz w:val="24"/>
          <w:szCs w:val="24"/>
        </w:rPr>
      </w:pPr>
    </w:p>
    <w:p w14:paraId="4E912000" w14:textId="77777777" w:rsidR="005423E8" w:rsidRDefault="005423E8" w:rsidP="00211523">
      <w:pPr>
        <w:pStyle w:val="ListParagraph"/>
        <w:rPr>
          <w:sz w:val="24"/>
          <w:szCs w:val="24"/>
        </w:rPr>
      </w:pPr>
    </w:p>
    <w:p w14:paraId="0C40F78A" w14:textId="77777777" w:rsidR="005423E8" w:rsidRDefault="005423E8" w:rsidP="00211523">
      <w:pPr>
        <w:pStyle w:val="ListParagraph"/>
        <w:rPr>
          <w:sz w:val="24"/>
          <w:szCs w:val="24"/>
        </w:rPr>
      </w:pPr>
    </w:p>
    <w:p w14:paraId="48DF2027" w14:textId="77777777" w:rsidR="005423E8" w:rsidRPr="00211523" w:rsidRDefault="005423E8" w:rsidP="00211523">
      <w:pPr>
        <w:pStyle w:val="ListParagraph"/>
        <w:rPr>
          <w:sz w:val="24"/>
          <w:szCs w:val="24"/>
        </w:rPr>
      </w:pPr>
    </w:p>
    <w:p w14:paraId="5B040CC1" w14:textId="77777777" w:rsidR="00211523" w:rsidRDefault="00211523" w:rsidP="00211523">
      <w:pPr>
        <w:pStyle w:val="ListParagraph"/>
        <w:rPr>
          <w:b/>
          <w:bCs/>
          <w:sz w:val="28"/>
          <w:szCs w:val="28"/>
        </w:rPr>
      </w:pPr>
    </w:p>
    <w:p w14:paraId="455352FD" w14:textId="77777777" w:rsidR="00591582" w:rsidRPr="002A58A6" w:rsidRDefault="00591582" w:rsidP="00211523">
      <w:pPr>
        <w:pStyle w:val="ListParagraph"/>
        <w:rPr>
          <w:b/>
          <w:bCs/>
          <w:sz w:val="28"/>
          <w:szCs w:val="28"/>
        </w:rPr>
      </w:pPr>
    </w:p>
    <w:p w14:paraId="7E31B435" w14:textId="617A10B4" w:rsidR="007D564F" w:rsidRDefault="007D564F" w:rsidP="00120418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r w:rsidRPr="002A58A6">
        <w:rPr>
          <w:b/>
          <w:bCs/>
          <w:sz w:val="28"/>
          <w:szCs w:val="28"/>
        </w:rPr>
        <w:lastRenderedPageBreak/>
        <w:t>Run full pipeline</w:t>
      </w:r>
      <w:r w:rsidR="00D41EDA">
        <w:rPr>
          <w:b/>
          <w:bCs/>
          <w:sz w:val="28"/>
          <w:szCs w:val="28"/>
        </w:rPr>
        <w:t>:</w:t>
      </w:r>
    </w:p>
    <w:p w14:paraId="10177728" w14:textId="7AF68C74" w:rsidR="00BB4FF3" w:rsidRPr="00BB4FF3" w:rsidRDefault="00BB4FF3" w:rsidP="00BB4FF3">
      <w:pPr>
        <w:pStyle w:val="ListParagraph"/>
        <w:rPr>
          <w:sz w:val="24"/>
          <w:szCs w:val="24"/>
        </w:rPr>
      </w:pPr>
      <w:r w:rsidRPr="00BB4FF3">
        <w:rPr>
          <w:sz w:val="24"/>
          <w:szCs w:val="24"/>
        </w:rPr>
        <w:t>df = extract_data(url, file_type)</w:t>
      </w:r>
      <w:r w:rsidR="00BA0138">
        <w:rPr>
          <w:sz w:val="24"/>
          <w:szCs w:val="24"/>
        </w:rPr>
        <w:t xml:space="preserve">  </w:t>
      </w:r>
      <w:r w:rsidR="00BA0138" w:rsidRPr="00BA0138">
        <w:rPr>
          <w:color w:val="EE0000"/>
          <w:sz w:val="24"/>
          <w:szCs w:val="24"/>
        </w:rPr>
        <w:t>#call extract dat function</w:t>
      </w:r>
    </w:p>
    <w:p w14:paraId="6F42E07E" w14:textId="77777777" w:rsidR="00BB4FF3" w:rsidRPr="00BB4FF3" w:rsidRDefault="00BB4FF3" w:rsidP="00BB4FF3">
      <w:pPr>
        <w:pStyle w:val="ListParagraph"/>
        <w:rPr>
          <w:sz w:val="24"/>
          <w:szCs w:val="24"/>
        </w:rPr>
      </w:pPr>
    </w:p>
    <w:p w14:paraId="73AB2CFE" w14:textId="086E9B8B" w:rsidR="00BB4FF3" w:rsidRPr="00BB4FF3" w:rsidRDefault="00BB4FF3" w:rsidP="00BB4FF3">
      <w:pPr>
        <w:pStyle w:val="ListParagraph"/>
        <w:rPr>
          <w:sz w:val="24"/>
          <w:szCs w:val="24"/>
        </w:rPr>
      </w:pPr>
      <w:r w:rsidRPr="00BB4FF3">
        <w:rPr>
          <w:sz w:val="24"/>
          <w:szCs w:val="24"/>
        </w:rPr>
        <w:t>if 'Error' in df.columns or df.empty:</w:t>
      </w:r>
      <w:r w:rsidR="0002242A">
        <w:rPr>
          <w:sz w:val="24"/>
          <w:szCs w:val="24"/>
        </w:rPr>
        <w:tab/>
      </w:r>
      <w:r w:rsidR="0002242A">
        <w:rPr>
          <w:sz w:val="24"/>
          <w:szCs w:val="24"/>
        </w:rPr>
        <w:tab/>
      </w:r>
      <w:r w:rsidR="0002242A" w:rsidRPr="00003E7D">
        <w:rPr>
          <w:color w:val="EE0000"/>
          <w:sz w:val="24"/>
          <w:szCs w:val="24"/>
        </w:rPr>
        <w:t>#check for error</w:t>
      </w:r>
    </w:p>
    <w:p w14:paraId="08EA09C8" w14:textId="77777777" w:rsidR="00BB4FF3" w:rsidRPr="00BB4FF3" w:rsidRDefault="00BB4FF3" w:rsidP="00BB4FF3">
      <w:pPr>
        <w:pStyle w:val="ListParagraph"/>
        <w:rPr>
          <w:sz w:val="24"/>
          <w:szCs w:val="24"/>
        </w:rPr>
      </w:pPr>
      <w:r w:rsidRPr="00BB4FF3">
        <w:rPr>
          <w:sz w:val="24"/>
          <w:szCs w:val="24"/>
        </w:rPr>
        <w:t xml:space="preserve">    print("\n</w:t>
      </w:r>
      <w:r w:rsidRPr="00BB4FF3">
        <w:rPr>
          <w:rFonts w:ascii="Segoe UI Emoji" w:hAnsi="Segoe UI Emoji" w:cs="Segoe UI Emoji"/>
          <w:sz w:val="24"/>
          <w:szCs w:val="24"/>
        </w:rPr>
        <w:t>⚠️</w:t>
      </w:r>
      <w:r w:rsidRPr="00BB4FF3">
        <w:rPr>
          <w:sz w:val="24"/>
          <w:szCs w:val="24"/>
        </w:rPr>
        <w:t xml:space="preserve"> Error or Empty Data:")</w:t>
      </w:r>
    </w:p>
    <w:p w14:paraId="1585FABA" w14:textId="1917E7D3" w:rsidR="00BB4FF3" w:rsidRPr="00BB4FF3" w:rsidRDefault="00BB4FF3" w:rsidP="00BB4FF3">
      <w:pPr>
        <w:pStyle w:val="ListParagraph"/>
        <w:rPr>
          <w:sz w:val="24"/>
          <w:szCs w:val="24"/>
        </w:rPr>
      </w:pPr>
      <w:r w:rsidRPr="00BB4FF3">
        <w:rPr>
          <w:sz w:val="24"/>
          <w:szCs w:val="24"/>
        </w:rPr>
        <w:t xml:space="preserve">    print(tabulate(df, headers='keys', tablefmt='pretty'))</w:t>
      </w:r>
      <w:r w:rsidR="00003E7D">
        <w:rPr>
          <w:sz w:val="24"/>
          <w:szCs w:val="24"/>
        </w:rPr>
        <w:t xml:space="preserve">  </w:t>
      </w:r>
      <w:r w:rsidR="00003E7D" w:rsidRPr="00003E7D">
        <w:rPr>
          <w:color w:val="EE0000"/>
          <w:sz w:val="24"/>
          <w:szCs w:val="24"/>
        </w:rPr>
        <w:t>#</w:t>
      </w:r>
      <w:r w:rsidR="0002242A">
        <w:rPr>
          <w:color w:val="EE0000"/>
          <w:sz w:val="24"/>
          <w:szCs w:val="24"/>
        </w:rPr>
        <w:t>T</w:t>
      </w:r>
      <w:r w:rsidR="00434C59">
        <w:rPr>
          <w:color w:val="EE0000"/>
          <w:sz w:val="24"/>
          <w:szCs w:val="24"/>
        </w:rPr>
        <w:t>abulate</w:t>
      </w:r>
      <w:r w:rsidR="00335F98">
        <w:rPr>
          <w:color w:val="EE0000"/>
          <w:sz w:val="24"/>
          <w:szCs w:val="24"/>
        </w:rPr>
        <w:t xml:space="preserve"> print DF in table format</w:t>
      </w:r>
    </w:p>
    <w:p w14:paraId="4FF06678" w14:textId="77777777" w:rsidR="00BB4FF3" w:rsidRPr="00BB4FF3" w:rsidRDefault="00BB4FF3" w:rsidP="00BB4FF3">
      <w:pPr>
        <w:pStyle w:val="ListParagraph"/>
        <w:rPr>
          <w:sz w:val="24"/>
          <w:szCs w:val="24"/>
        </w:rPr>
      </w:pPr>
      <w:r w:rsidRPr="00BB4FF3">
        <w:rPr>
          <w:sz w:val="24"/>
          <w:szCs w:val="24"/>
        </w:rPr>
        <w:t>else:</w:t>
      </w:r>
    </w:p>
    <w:p w14:paraId="5497EC93" w14:textId="532608D2" w:rsidR="00BB4FF3" w:rsidRPr="00BB4FF3" w:rsidRDefault="00BB4FF3" w:rsidP="00BB4FF3">
      <w:pPr>
        <w:pStyle w:val="ListParagraph"/>
        <w:rPr>
          <w:color w:val="EE0000"/>
          <w:sz w:val="24"/>
          <w:szCs w:val="24"/>
        </w:rPr>
      </w:pPr>
      <w:r w:rsidRPr="00BB4FF3">
        <w:rPr>
          <w:sz w:val="24"/>
          <w:szCs w:val="24"/>
        </w:rPr>
        <w:t xml:space="preserve">    df = clean_data(df)</w:t>
      </w:r>
      <w:r w:rsidR="0071416B">
        <w:rPr>
          <w:sz w:val="24"/>
          <w:szCs w:val="24"/>
        </w:rPr>
        <w:t xml:space="preserve"> </w:t>
      </w:r>
      <w:r w:rsidR="0071416B" w:rsidRPr="0071416B">
        <w:rPr>
          <w:color w:val="EE0000"/>
          <w:sz w:val="24"/>
          <w:szCs w:val="24"/>
        </w:rPr>
        <w:t>#lean_data() function remove duplicates, fills NaNs, strips text</w:t>
      </w:r>
      <w:r w:rsidR="0071416B">
        <w:rPr>
          <w:color w:val="EE0000"/>
          <w:sz w:val="24"/>
          <w:szCs w:val="24"/>
        </w:rPr>
        <w:t xml:space="preserve"> etc)</w:t>
      </w:r>
    </w:p>
    <w:p w14:paraId="635B9B37" w14:textId="77777777" w:rsidR="00BB4FF3" w:rsidRPr="00BB4FF3" w:rsidRDefault="00BB4FF3" w:rsidP="00BB4FF3">
      <w:pPr>
        <w:pStyle w:val="ListParagraph"/>
        <w:rPr>
          <w:sz w:val="24"/>
          <w:szCs w:val="24"/>
        </w:rPr>
      </w:pPr>
      <w:r w:rsidRPr="00BB4FF3">
        <w:rPr>
          <w:sz w:val="24"/>
          <w:szCs w:val="24"/>
        </w:rPr>
        <w:t xml:space="preserve">    print("\n</w:t>
      </w:r>
      <w:r w:rsidRPr="00BB4FF3">
        <w:rPr>
          <w:rFonts w:ascii="Segoe UI Emoji" w:hAnsi="Segoe UI Emoji" w:cs="Segoe UI Emoji"/>
          <w:sz w:val="24"/>
          <w:szCs w:val="24"/>
        </w:rPr>
        <w:t>📋</w:t>
      </w:r>
      <w:r w:rsidRPr="00BB4FF3">
        <w:rPr>
          <w:sz w:val="24"/>
          <w:szCs w:val="24"/>
        </w:rPr>
        <w:t xml:space="preserve"> Table Preview:")</w:t>
      </w:r>
    </w:p>
    <w:p w14:paraId="4C5E88B0" w14:textId="77777777" w:rsidR="00BB4FF3" w:rsidRDefault="00BB4FF3" w:rsidP="00BB4FF3">
      <w:pPr>
        <w:pStyle w:val="ListParagraph"/>
        <w:rPr>
          <w:sz w:val="24"/>
          <w:szCs w:val="24"/>
        </w:rPr>
      </w:pPr>
      <w:r w:rsidRPr="00BB4FF3">
        <w:rPr>
          <w:sz w:val="24"/>
          <w:szCs w:val="24"/>
        </w:rPr>
        <w:t xml:space="preserve">    print(tabulate(df.head(10), headers='keys', tablefmt='pretty'))</w:t>
      </w:r>
    </w:p>
    <w:p w14:paraId="2068830D" w14:textId="10E08CEE" w:rsidR="00EE21C8" w:rsidRPr="00BB4FF3" w:rsidRDefault="00EE21C8" w:rsidP="00BB4FF3">
      <w:pPr>
        <w:pStyle w:val="ListParagraph"/>
        <w:rPr>
          <w:color w:val="EE0000"/>
          <w:sz w:val="24"/>
          <w:szCs w:val="24"/>
        </w:rPr>
      </w:pPr>
      <w:r w:rsidRPr="005423E8">
        <w:rPr>
          <w:color w:val="EE0000"/>
          <w:sz w:val="24"/>
          <w:szCs w:val="24"/>
        </w:rPr>
        <w:t xml:space="preserve">#Displays the </w:t>
      </w:r>
      <w:r w:rsidRPr="005423E8">
        <w:rPr>
          <w:b/>
          <w:bCs/>
          <w:color w:val="EE0000"/>
          <w:sz w:val="24"/>
          <w:szCs w:val="24"/>
        </w:rPr>
        <w:t>first 10 rows</w:t>
      </w:r>
      <w:r w:rsidRPr="005423E8">
        <w:rPr>
          <w:color w:val="EE0000"/>
          <w:sz w:val="24"/>
          <w:szCs w:val="24"/>
        </w:rPr>
        <w:t xml:space="preserve"> of the cleaned table in the console using tabulate().</w:t>
      </w:r>
    </w:p>
    <w:p w14:paraId="61AE9D81" w14:textId="77777777" w:rsidR="00BB4FF3" w:rsidRPr="00BB4FF3" w:rsidRDefault="00BB4FF3" w:rsidP="00BB4FF3">
      <w:pPr>
        <w:pStyle w:val="ListParagraph"/>
        <w:rPr>
          <w:sz w:val="24"/>
          <w:szCs w:val="24"/>
        </w:rPr>
      </w:pPr>
    </w:p>
    <w:p w14:paraId="02DD4857" w14:textId="77777777" w:rsidR="00BB4FF3" w:rsidRPr="00BB4FF3" w:rsidRDefault="00BB4FF3" w:rsidP="00BB4FF3">
      <w:pPr>
        <w:pStyle w:val="ListParagraph"/>
        <w:rPr>
          <w:sz w:val="24"/>
          <w:szCs w:val="24"/>
        </w:rPr>
      </w:pPr>
      <w:r w:rsidRPr="00BB4FF3">
        <w:rPr>
          <w:sz w:val="24"/>
          <w:szCs w:val="24"/>
        </w:rPr>
        <w:t xml:space="preserve">    print("\n</w:t>
      </w:r>
      <w:r w:rsidRPr="00BB4FF3">
        <w:rPr>
          <w:rFonts w:ascii="Segoe UI Emoji" w:hAnsi="Segoe UI Emoji" w:cs="Segoe UI Emoji"/>
          <w:sz w:val="24"/>
          <w:szCs w:val="24"/>
        </w:rPr>
        <w:t>🔍</w:t>
      </w:r>
      <w:r w:rsidRPr="00BB4FF3">
        <w:rPr>
          <w:sz w:val="24"/>
          <w:szCs w:val="24"/>
        </w:rPr>
        <w:t xml:space="preserve"> HTML Preview:")</w:t>
      </w:r>
    </w:p>
    <w:p w14:paraId="7E2CE959" w14:textId="77777777" w:rsidR="00BB4FF3" w:rsidRDefault="00BB4FF3" w:rsidP="00BB4FF3">
      <w:pPr>
        <w:pStyle w:val="ListParagraph"/>
        <w:rPr>
          <w:sz w:val="24"/>
          <w:szCs w:val="24"/>
        </w:rPr>
      </w:pPr>
      <w:r w:rsidRPr="00BB4FF3">
        <w:rPr>
          <w:sz w:val="24"/>
          <w:szCs w:val="24"/>
        </w:rPr>
        <w:t xml:space="preserve">    display(HTML(df.head(10).to_html(index=False)))</w:t>
      </w:r>
    </w:p>
    <w:p w14:paraId="5362ACCF" w14:textId="501BCFD5" w:rsidR="00EE21C8" w:rsidRPr="00BB4FF3" w:rsidRDefault="00EE21C8" w:rsidP="00BB4FF3">
      <w:pPr>
        <w:pStyle w:val="ListParagraph"/>
        <w:rPr>
          <w:color w:val="EE0000"/>
          <w:sz w:val="24"/>
          <w:szCs w:val="24"/>
        </w:rPr>
      </w:pPr>
      <w:r w:rsidRPr="005423E8">
        <w:rPr>
          <w:color w:val="EE0000"/>
          <w:sz w:val="24"/>
          <w:szCs w:val="24"/>
        </w:rPr>
        <w:t>#Uses display() and to_html() to show the same first 10 rows in a</w:t>
      </w:r>
      <w:r w:rsidR="00265789" w:rsidRPr="005423E8">
        <w:rPr>
          <w:color w:val="EE0000"/>
          <w:sz w:val="24"/>
          <w:szCs w:val="24"/>
        </w:rPr>
        <w:t xml:space="preserve"> html table</w:t>
      </w:r>
      <w:r w:rsidRPr="005423E8">
        <w:rPr>
          <w:color w:val="EE0000"/>
          <w:sz w:val="24"/>
          <w:szCs w:val="24"/>
        </w:rPr>
        <w:t xml:space="preserve"> directly inside the Jupyter Notebook.</w:t>
      </w:r>
    </w:p>
    <w:p w14:paraId="1C0100EF" w14:textId="77777777" w:rsidR="00BB4FF3" w:rsidRPr="00BB4FF3" w:rsidRDefault="00BB4FF3" w:rsidP="00BB4FF3">
      <w:pPr>
        <w:pStyle w:val="ListParagraph"/>
        <w:rPr>
          <w:sz w:val="24"/>
          <w:szCs w:val="24"/>
        </w:rPr>
      </w:pPr>
    </w:p>
    <w:p w14:paraId="6D8D9621" w14:textId="77777777" w:rsidR="00BB4FF3" w:rsidRPr="00BB4FF3" w:rsidRDefault="00BB4FF3" w:rsidP="00BB4FF3">
      <w:pPr>
        <w:pStyle w:val="ListParagraph"/>
        <w:rPr>
          <w:sz w:val="24"/>
          <w:szCs w:val="24"/>
        </w:rPr>
      </w:pPr>
      <w:r w:rsidRPr="00BB4FF3">
        <w:rPr>
          <w:sz w:val="24"/>
          <w:szCs w:val="24"/>
        </w:rPr>
        <w:t xml:space="preserve">    df.to_csv("output_table.csv", index=False)</w:t>
      </w:r>
    </w:p>
    <w:p w14:paraId="6240DE79" w14:textId="6BC570DD" w:rsidR="00BB4FF3" w:rsidRDefault="00BB4FF3" w:rsidP="00BB4FF3">
      <w:pPr>
        <w:pStyle w:val="ListParagraph"/>
        <w:rPr>
          <w:sz w:val="24"/>
          <w:szCs w:val="24"/>
        </w:rPr>
      </w:pPr>
      <w:r w:rsidRPr="00BB4FF3">
        <w:rPr>
          <w:sz w:val="24"/>
          <w:szCs w:val="24"/>
        </w:rPr>
        <w:t xml:space="preserve">    print("\n</w:t>
      </w:r>
      <w:r w:rsidRPr="00BB4FF3">
        <w:rPr>
          <w:rFonts w:ascii="Segoe UI Emoji" w:hAnsi="Segoe UI Emoji" w:cs="Segoe UI Emoji"/>
          <w:sz w:val="24"/>
          <w:szCs w:val="24"/>
        </w:rPr>
        <w:t>💾</w:t>
      </w:r>
      <w:r w:rsidRPr="00BB4FF3">
        <w:rPr>
          <w:sz w:val="24"/>
          <w:szCs w:val="24"/>
        </w:rPr>
        <w:t xml:space="preserve"> Saved as output_table.csv")</w:t>
      </w:r>
    </w:p>
    <w:p w14:paraId="58875BE0" w14:textId="0B7D1172" w:rsidR="00750002" w:rsidRPr="005423E8" w:rsidRDefault="00750002" w:rsidP="00BB4FF3">
      <w:pPr>
        <w:pStyle w:val="ListParagraph"/>
        <w:rPr>
          <w:color w:val="EE0000"/>
          <w:sz w:val="24"/>
          <w:szCs w:val="24"/>
        </w:rPr>
      </w:pPr>
      <w:r w:rsidRPr="005423E8">
        <w:rPr>
          <w:color w:val="EE0000"/>
          <w:sz w:val="24"/>
          <w:szCs w:val="24"/>
        </w:rPr>
        <w:t xml:space="preserve">#cleaned msg show </w:t>
      </w:r>
      <w:r w:rsidR="005423E8" w:rsidRPr="005423E8">
        <w:rPr>
          <w:color w:val="EE0000"/>
          <w:sz w:val="24"/>
          <w:szCs w:val="24"/>
        </w:rPr>
        <w:t>confirm save with msg</w:t>
      </w:r>
    </w:p>
    <w:p w14:paraId="0A8A73D4" w14:textId="77777777" w:rsidR="00FD60A9" w:rsidRDefault="00FD60A9" w:rsidP="00FD60A9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6047FB34" w14:textId="77777777" w:rsidR="00FD60A9" w:rsidRDefault="00FD60A9" w:rsidP="00FD60A9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63E1549B" w14:textId="7C8A4A0E" w:rsidR="00FD60A9" w:rsidRPr="00FD60A9" w:rsidRDefault="00FD60A9" w:rsidP="00FD60A9">
      <w:pPr>
        <w:tabs>
          <w:tab w:val="left" w:pos="6000"/>
        </w:tabs>
        <w:rPr>
          <w:b/>
          <w:bCs/>
          <w:sz w:val="28"/>
          <w:szCs w:val="28"/>
          <w:lang w:val="en-IN"/>
        </w:rPr>
      </w:pPr>
      <w:r w:rsidRPr="00FD60A9">
        <w:rPr>
          <w:b/>
          <w:bCs/>
          <w:sz w:val="28"/>
          <w:szCs w:val="28"/>
          <w:lang w:val="en-IN"/>
        </w:rPr>
        <w:t>Deliverables:</w:t>
      </w:r>
    </w:p>
    <w:p w14:paraId="5677978C" w14:textId="77777777" w:rsidR="00FD60A9" w:rsidRPr="00FD60A9" w:rsidRDefault="00FD60A9" w:rsidP="00FD60A9">
      <w:pPr>
        <w:pStyle w:val="ListParagraph"/>
        <w:numPr>
          <w:ilvl w:val="0"/>
          <w:numId w:val="34"/>
        </w:numPr>
        <w:tabs>
          <w:tab w:val="left" w:pos="6000"/>
        </w:tabs>
        <w:rPr>
          <w:lang w:val="en-IN"/>
        </w:rPr>
      </w:pPr>
      <w:r w:rsidRPr="00FD60A9">
        <w:rPr>
          <w:lang w:val="en-IN"/>
        </w:rPr>
        <w:t>Final Jupyter Notebook (.ipynb)</w:t>
      </w:r>
    </w:p>
    <w:p w14:paraId="44FDBC83" w14:textId="77777777" w:rsidR="00FD60A9" w:rsidRPr="00FD60A9" w:rsidRDefault="00FD60A9" w:rsidP="00FD60A9">
      <w:pPr>
        <w:pStyle w:val="ListParagraph"/>
        <w:numPr>
          <w:ilvl w:val="0"/>
          <w:numId w:val="34"/>
        </w:numPr>
        <w:tabs>
          <w:tab w:val="left" w:pos="6000"/>
        </w:tabs>
        <w:rPr>
          <w:lang w:val="en-IN"/>
        </w:rPr>
      </w:pPr>
      <w:r w:rsidRPr="00FD60A9">
        <w:rPr>
          <w:lang w:val="en-IN"/>
        </w:rPr>
        <w:t>Sample test links and outputs</w:t>
      </w:r>
    </w:p>
    <w:p w14:paraId="5535C195" w14:textId="77777777" w:rsidR="00FD60A9" w:rsidRPr="00FD60A9" w:rsidRDefault="00FD60A9" w:rsidP="00FD60A9">
      <w:pPr>
        <w:pStyle w:val="ListParagraph"/>
        <w:numPr>
          <w:ilvl w:val="0"/>
          <w:numId w:val="34"/>
        </w:numPr>
        <w:tabs>
          <w:tab w:val="left" w:pos="6000"/>
        </w:tabs>
        <w:rPr>
          <w:lang w:val="en-IN"/>
        </w:rPr>
      </w:pPr>
      <w:r w:rsidRPr="00FD60A9">
        <w:rPr>
          <w:lang w:val="en-IN"/>
        </w:rPr>
        <w:t>output_table.csv (cleaned data export)</w:t>
      </w:r>
    </w:p>
    <w:p w14:paraId="0A5062B9" w14:textId="77777777" w:rsidR="00FD60A9" w:rsidRPr="00FD60A9" w:rsidRDefault="00FD60A9" w:rsidP="00FD60A9">
      <w:pPr>
        <w:pStyle w:val="ListParagraph"/>
        <w:numPr>
          <w:ilvl w:val="0"/>
          <w:numId w:val="34"/>
        </w:numPr>
        <w:tabs>
          <w:tab w:val="left" w:pos="6000"/>
        </w:tabs>
        <w:rPr>
          <w:lang w:val="en-IN"/>
        </w:rPr>
      </w:pPr>
      <w:r w:rsidRPr="00FD60A9">
        <w:rPr>
          <w:lang w:val="en-IN"/>
        </w:rPr>
        <w:t>Optionally, a Python script version for CLI use</w:t>
      </w:r>
    </w:p>
    <w:p w14:paraId="0F12DF9A" w14:textId="77777777" w:rsidR="00FD60A9" w:rsidRDefault="00FD60A9" w:rsidP="00EC248B">
      <w:pPr>
        <w:pStyle w:val="ListParagraph"/>
        <w:tabs>
          <w:tab w:val="left" w:pos="6000"/>
        </w:tabs>
      </w:pPr>
    </w:p>
    <w:p w14:paraId="2F29ACB2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7256AB99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22529C8C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4BC7CBAF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3899584E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640BDEB6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609E8DC7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6D4B540A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2AC8304A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32497431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3179189E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05D58B04" w14:textId="77777777" w:rsidR="00C6083F" w:rsidRDefault="00C6083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</w:p>
    <w:p w14:paraId="54EC556C" w14:textId="17C83711" w:rsidR="006849BF" w:rsidRPr="00FD60A9" w:rsidRDefault="006849BF" w:rsidP="006849BF">
      <w:pPr>
        <w:tabs>
          <w:tab w:val="left" w:pos="6000"/>
        </w:tabs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lastRenderedPageBreak/>
        <w:t>Output</w:t>
      </w:r>
      <w:r w:rsidR="003E68AC">
        <w:rPr>
          <w:b/>
          <w:bCs/>
          <w:sz w:val="28"/>
          <w:szCs w:val="28"/>
          <w:lang w:val="en-IN"/>
        </w:rPr>
        <w:t>1</w:t>
      </w:r>
      <w:r w:rsidRPr="00FD60A9">
        <w:rPr>
          <w:b/>
          <w:bCs/>
          <w:sz w:val="28"/>
          <w:szCs w:val="28"/>
          <w:lang w:val="en-IN"/>
        </w:rPr>
        <w:t>:</w:t>
      </w:r>
    </w:p>
    <w:p w14:paraId="679CB3D0" w14:textId="1F83F158" w:rsidR="003335E5" w:rsidRDefault="00C6083F" w:rsidP="006849BF">
      <w:pPr>
        <w:tabs>
          <w:tab w:val="left" w:pos="6000"/>
        </w:tabs>
      </w:pPr>
      <w:r>
        <w:rPr>
          <w:noProof/>
        </w:rPr>
        <w:drawing>
          <wp:inline distT="0" distB="0" distL="0" distR="0" wp14:anchorId="23CE8234" wp14:editId="59CC0AD0">
            <wp:extent cx="3192780" cy="2552700"/>
            <wp:effectExtent l="0" t="0" r="7620" b="0"/>
            <wp:docPr id="248828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72F41" w14:textId="11DFC592" w:rsidR="00002E57" w:rsidRDefault="002014AD" w:rsidP="00002E57">
      <w:r>
        <w:rPr>
          <w:noProof/>
        </w:rPr>
        <w:drawing>
          <wp:inline distT="0" distB="0" distL="0" distR="0" wp14:anchorId="50AB22AB" wp14:editId="53C3B8A2">
            <wp:extent cx="4770120" cy="2677795"/>
            <wp:effectExtent l="0" t="0" r="0" b="8255"/>
            <wp:docPr id="1653705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2" r="9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89189" w14:textId="64508EBF" w:rsidR="005423E8" w:rsidRDefault="002014AD" w:rsidP="00002E57">
      <w:r>
        <w:rPr>
          <w:noProof/>
        </w:rPr>
        <w:drawing>
          <wp:inline distT="0" distB="0" distL="0" distR="0" wp14:anchorId="22B01612" wp14:editId="3CCF0A4F">
            <wp:extent cx="4663440" cy="2677795"/>
            <wp:effectExtent l="0" t="0" r="3810" b="8255"/>
            <wp:docPr id="151346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8" r="10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2BCA2" w14:textId="22DFBC42" w:rsidR="003E68AC" w:rsidRPr="003E68AC" w:rsidRDefault="003E68AC" w:rsidP="00002E57">
      <w:pPr>
        <w:rPr>
          <w:b/>
          <w:bCs/>
          <w:sz w:val="24"/>
          <w:szCs w:val="24"/>
        </w:rPr>
      </w:pPr>
      <w:r w:rsidRPr="003E68AC">
        <w:rPr>
          <w:b/>
          <w:bCs/>
          <w:sz w:val="28"/>
          <w:szCs w:val="28"/>
        </w:rPr>
        <w:lastRenderedPageBreak/>
        <w:t>Output 2</w:t>
      </w:r>
      <w:r w:rsidR="00D41EDA">
        <w:rPr>
          <w:b/>
          <w:bCs/>
          <w:sz w:val="28"/>
          <w:szCs w:val="28"/>
        </w:rPr>
        <w:t>:</w:t>
      </w:r>
    </w:p>
    <w:p w14:paraId="1E02CEFC" w14:textId="7A1280E9" w:rsidR="005423E8" w:rsidRDefault="00C664DD" w:rsidP="00002E57">
      <w:r>
        <w:rPr>
          <w:noProof/>
        </w:rPr>
        <w:drawing>
          <wp:inline distT="0" distB="0" distL="0" distR="0" wp14:anchorId="0701BCC8" wp14:editId="592B533C">
            <wp:extent cx="5928360" cy="2598420"/>
            <wp:effectExtent l="0" t="0" r="0" b="0"/>
            <wp:docPr id="1442319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2F79" w14:textId="77777777" w:rsidR="002014AD" w:rsidRDefault="002014AD" w:rsidP="00002E57"/>
    <w:p w14:paraId="535B970B" w14:textId="4AFFECFB" w:rsidR="005423E8" w:rsidRDefault="00CA62AB" w:rsidP="00002E57">
      <w:r>
        <w:rPr>
          <w:noProof/>
        </w:rPr>
        <w:drawing>
          <wp:inline distT="0" distB="0" distL="0" distR="0" wp14:anchorId="0D9D427F" wp14:editId="7ABFAFDE">
            <wp:extent cx="4724400" cy="1927860"/>
            <wp:effectExtent l="0" t="0" r="0" b="0"/>
            <wp:docPr id="2128020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4" r="10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75739" w14:textId="77777777" w:rsidR="005423E8" w:rsidRDefault="005423E8" w:rsidP="00002E57"/>
    <w:p w14:paraId="64304838" w14:textId="77777777" w:rsidR="00CA62AB" w:rsidRDefault="00CA62AB" w:rsidP="00002E57"/>
    <w:p w14:paraId="2126BE34" w14:textId="77777777" w:rsidR="00CA62AB" w:rsidRDefault="00CA62AB" w:rsidP="00002E57"/>
    <w:p w14:paraId="6336562F" w14:textId="4795E279" w:rsidR="00CA62AB" w:rsidRDefault="00CA62AB" w:rsidP="00002E57">
      <w:r>
        <w:rPr>
          <w:noProof/>
        </w:rPr>
        <w:drawing>
          <wp:inline distT="0" distB="0" distL="0" distR="0" wp14:anchorId="5C1E0B9B" wp14:editId="1528FEA2">
            <wp:extent cx="4732020" cy="2674620"/>
            <wp:effectExtent l="0" t="0" r="0" b="0"/>
            <wp:docPr id="1334364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3" r="9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34EDE" w14:textId="7C45F4E8" w:rsidR="003E68AC" w:rsidRPr="003E68AC" w:rsidRDefault="003E68AC" w:rsidP="00002E57">
      <w:pPr>
        <w:rPr>
          <w:b/>
          <w:bCs/>
          <w:sz w:val="28"/>
          <w:szCs w:val="28"/>
        </w:rPr>
      </w:pPr>
      <w:r w:rsidRPr="003E68AC">
        <w:rPr>
          <w:b/>
          <w:bCs/>
          <w:sz w:val="28"/>
          <w:szCs w:val="28"/>
        </w:rPr>
        <w:lastRenderedPageBreak/>
        <w:t>Output3</w:t>
      </w:r>
      <w:r w:rsidR="00D41EDA">
        <w:rPr>
          <w:b/>
          <w:bCs/>
          <w:sz w:val="28"/>
          <w:szCs w:val="28"/>
        </w:rPr>
        <w:t>:</w:t>
      </w:r>
    </w:p>
    <w:p w14:paraId="16996C72" w14:textId="62D508E4" w:rsidR="00CA62AB" w:rsidRDefault="0054422F" w:rsidP="00002E57">
      <w:r>
        <w:rPr>
          <w:noProof/>
        </w:rPr>
        <w:drawing>
          <wp:inline distT="0" distB="0" distL="0" distR="0" wp14:anchorId="50694C04" wp14:editId="5298B8C5">
            <wp:extent cx="5943600" cy="3345180"/>
            <wp:effectExtent l="0" t="0" r="0" b="7620"/>
            <wp:docPr id="14088392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1BA8B" wp14:editId="21C30B64">
            <wp:extent cx="5928360" cy="2674620"/>
            <wp:effectExtent l="0" t="0" r="0" b="0"/>
            <wp:docPr id="6744717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BB56" w14:textId="77777777" w:rsidR="003E68AC" w:rsidRDefault="003E68AC" w:rsidP="00177A25">
      <w:pPr>
        <w:rPr>
          <w:b/>
          <w:bCs/>
          <w:sz w:val="28"/>
          <w:szCs w:val="28"/>
          <w:lang w:val="en-IN"/>
        </w:rPr>
      </w:pPr>
    </w:p>
    <w:p w14:paraId="6EF0554B" w14:textId="77777777" w:rsidR="003E68AC" w:rsidRDefault="003E68AC" w:rsidP="00177A25">
      <w:pPr>
        <w:rPr>
          <w:b/>
          <w:bCs/>
          <w:sz w:val="28"/>
          <w:szCs w:val="28"/>
          <w:lang w:val="en-IN"/>
        </w:rPr>
      </w:pPr>
    </w:p>
    <w:p w14:paraId="00CFAF22" w14:textId="77777777" w:rsidR="003E68AC" w:rsidRDefault="003E68AC" w:rsidP="00177A25">
      <w:pPr>
        <w:rPr>
          <w:b/>
          <w:bCs/>
          <w:sz w:val="28"/>
          <w:szCs w:val="28"/>
          <w:lang w:val="en-IN"/>
        </w:rPr>
      </w:pPr>
    </w:p>
    <w:p w14:paraId="24CA3286" w14:textId="15052100" w:rsidR="00177A25" w:rsidRPr="00177A25" w:rsidRDefault="00177A25" w:rsidP="00177A25">
      <w:pPr>
        <w:rPr>
          <w:b/>
          <w:bCs/>
          <w:sz w:val="28"/>
          <w:szCs w:val="28"/>
          <w:lang w:val="en-IN"/>
        </w:rPr>
      </w:pPr>
      <w:r w:rsidRPr="00177A25">
        <w:rPr>
          <w:b/>
          <w:bCs/>
          <w:sz w:val="28"/>
          <w:szCs w:val="28"/>
          <w:lang w:val="en-IN"/>
        </w:rPr>
        <w:t>Conclusion:</w:t>
      </w:r>
    </w:p>
    <w:p w14:paraId="7C01003D" w14:textId="77777777" w:rsidR="00177A25" w:rsidRPr="00177A25" w:rsidRDefault="00177A25" w:rsidP="00177A25">
      <w:pPr>
        <w:rPr>
          <w:lang w:val="en-IN"/>
        </w:rPr>
      </w:pPr>
      <w:r w:rsidRPr="00177A25">
        <w:rPr>
          <w:lang w:val="en-IN"/>
        </w:rPr>
        <w:t xml:space="preserve">This tool significantly reduces the effort required to extract and clean datasets from diverse sources. It empowers data analysts to get to the </w:t>
      </w:r>
      <w:r w:rsidRPr="00177A25">
        <w:rPr>
          <w:b/>
          <w:bCs/>
          <w:lang w:val="en-IN"/>
        </w:rPr>
        <w:t>insights stage faster</w:t>
      </w:r>
      <w:r w:rsidRPr="00177A25">
        <w:rPr>
          <w:lang w:val="en-IN"/>
        </w:rPr>
        <w:t>, with a single-click, format-agnostic ingestion and cleaning pipeline.</w:t>
      </w:r>
    </w:p>
    <w:p w14:paraId="365BA968" w14:textId="77777777" w:rsidR="00002E57" w:rsidRDefault="00002E57" w:rsidP="00002E57"/>
    <w:p w14:paraId="1CBB546E" w14:textId="77777777" w:rsidR="00002E57" w:rsidRDefault="00002E57" w:rsidP="00002E57">
      <w:pPr>
        <w:rPr>
          <w:b/>
          <w:bCs/>
          <w:sz w:val="28"/>
          <w:szCs w:val="28"/>
        </w:rPr>
      </w:pPr>
    </w:p>
    <w:p w14:paraId="0A71E9B0" w14:textId="77777777" w:rsidR="005423E8" w:rsidRDefault="005423E8" w:rsidP="00002E57">
      <w:pPr>
        <w:rPr>
          <w:b/>
          <w:bCs/>
          <w:sz w:val="28"/>
          <w:szCs w:val="28"/>
        </w:rPr>
      </w:pPr>
    </w:p>
    <w:p w14:paraId="664B268F" w14:textId="77777777" w:rsidR="005423E8" w:rsidRPr="00303772" w:rsidRDefault="005423E8" w:rsidP="00002E57">
      <w:pPr>
        <w:rPr>
          <w:b/>
          <w:bCs/>
          <w:sz w:val="28"/>
          <w:szCs w:val="28"/>
        </w:rPr>
      </w:pPr>
    </w:p>
    <w:p w14:paraId="590E655E" w14:textId="48CF0580" w:rsidR="0030646E" w:rsidRPr="00303772" w:rsidRDefault="0030646E" w:rsidP="00177A25">
      <w:pPr>
        <w:pStyle w:val="ListParagraph"/>
        <w:rPr>
          <w:b/>
          <w:bCs/>
          <w:sz w:val="28"/>
          <w:szCs w:val="28"/>
        </w:rPr>
      </w:pPr>
      <w:r w:rsidRPr="00303772">
        <w:rPr>
          <w:b/>
          <w:bCs/>
          <w:sz w:val="28"/>
          <w:szCs w:val="28"/>
        </w:rPr>
        <w:t>Sample Links</w:t>
      </w:r>
      <w:r w:rsidR="00002E57" w:rsidRPr="00303772">
        <w:rPr>
          <w:b/>
          <w:bCs/>
          <w:sz w:val="28"/>
          <w:szCs w:val="28"/>
        </w:rPr>
        <w:t>:</w:t>
      </w:r>
    </w:p>
    <w:p w14:paraId="768EE774" w14:textId="22C74038" w:rsidR="0030646E" w:rsidRDefault="0030646E" w:rsidP="003064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sz w:val="20"/>
          <w:szCs w:val="20"/>
          <w:lang w:val="en-IN" w:eastAsia="en-IN"/>
        </w:rPr>
      </w:pPr>
      <w:hyperlink r:id="rId16" w:history="1">
        <w:r w:rsidRPr="00E331E4">
          <w:rPr>
            <w:rStyle w:val="Hyperlink"/>
            <w:rFonts w:ascii="Consolas" w:eastAsia="Times New Roman" w:hAnsi="Consolas" w:cs="Courier New"/>
            <w:sz w:val="20"/>
            <w:szCs w:val="20"/>
            <w:lang w:val="en-IN" w:eastAsia="en-IN"/>
          </w:rPr>
          <w:t>https://www.w3.org/WAI/ER/tests/xhtml/testfiles/resources/pdf/dummy.pdf</w:t>
        </w:r>
      </w:hyperlink>
    </w:p>
    <w:p w14:paraId="4C37367A" w14:textId="6246A6D7" w:rsidR="0030646E" w:rsidRDefault="0030646E" w:rsidP="003064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sz w:val="20"/>
          <w:szCs w:val="20"/>
          <w:lang w:val="en-IN" w:eastAsia="en-IN"/>
        </w:rPr>
      </w:pPr>
      <w:r w:rsidRPr="0030646E">
        <w:rPr>
          <w:rFonts w:ascii="Consolas" w:eastAsia="Times New Roman" w:hAnsi="Consolas" w:cs="Courier New"/>
          <w:sz w:val="20"/>
          <w:szCs w:val="20"/>
          <w:lang w:val="en-IN" w:eastAsia="en-IN"/>
        </w:rPr>
        <w:t>https://unec.edu.az/application/uploads/2014/12/pdf-sample.pdf</w:t>
      </w:r>
    </w:p>
    <w:p w14:paraId="257CFBFC" w14:textId="6AFFE8B2" w:rsidR="0030646E" w:rsidRDefault="0030646E" w:rsidP="003064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0D47A1"/>
          <w:sz w:val="20"/>
          <w:szCs w:val="20"/>
          <w:u w:val="single"/>
          <w:lang w:val="en-IN" w:eastAsia="en-IN"/>
        </w:rPr>
      </w:pPr>
      <w:hyperlink r:id="rId17" w:history="1">
        <w:r w:rsidRPr="00E331E4">
          <w:rPr>
            <w:rStyle w:val="Hyperlink"/>
            <w:rFonts w:ascii="Consolas" w:eastAsia="Times New Roman" w:hAnsi="Consolas" w:cs="Courier New"/>
            <w:sz w:val="20"/>
            <w:szCs w:val="20"/>
            <w:lang w:val="en-IN" w:eastAsia="en-IN"/>
          </w:rPr>
          <w:t>https://people.sc.fsu.edu/~jburkardt/data/csv/airtravel.csv</w:t>
        </w:r>
      </w:hyperlink>
    </w:p>
    <w:p w14:paraId="6706C91E" w14:textId="28FBCF95" w:rsidR="0030646E" w:rsidRDefault="0030646E" w:rsidP="003064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sz w:val="20"/>
          <w:szCs w:val="20"/>
          <w:lang w:val="en-IN" w:eastAsia="en-IN"/>
        </w:rPr>
      </w:pPr>
      <w:hyperlink r:id="rId18" w:history="1">
        <w:r w:rsidRPr="00E331E4">
          <w:rPr>
            <w:rStyle w:val="Hyperlink"/>
            <w:rFonts w:ascii="Consolas" w:eastAsia="Times New Roman" w:hAnsi="Consolas" w:cs="Courier New"/>
            <w:sz w:val="20"/>
            <w:szCs w:val="20"/>
            <w:lang w:val="en-IN" w:eastAsia="en-IN"/>
          </w:rPr>
          <w:t>https://raw.githubusercontent.com/selva86/datasets/master/BostonHousing.csv</w:t>
        </w:r>
      </w:hyperlink>
    </w:p>
    <w:p w14:paraId="58FC85E5" w14:textId="3DB3E4FD" w:rsidR="0030646E" w:rsidRPr="00176F6C" w:rsidRDefault="0030646E" w:rsidP="003064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EE0000"/>
          <w:sz w:val="20"/>
          <w:szCs w:val="20"/>
          <w:lang w:val="en-IN" w:eastAsia="en-IN"/>
        </w:rPr>
      </w:pPr>
      <w:hyperlink r:id="rId19" w:history="1">
        <w:r w:rsidRPr="00176F6C">
          <w:rPr>
            <w:rStyle w:val="Hyperlink"/>
            <w:rFonts w:ascii="Consolas" w:eastAsia="Times New Roman" w:hAnsi="Consolas" w:cs="Courier New"/>
            <w:color w:val="EE0000"/>
            <w:sz w:val="20"/>
            <w:szCs w:val="20"/>
            <w:lang w:val="en-IN" w:eastAsia="en-IN"/>
          </w:rPr>
          <w:t>https://randomuser.me/api/?results=10</w:t>
        </w:r>
      </w:hyperlink>
    </w:p>
    <w:p w14:paraId="37585EDC" w14:textId="70CBB893" w:rsidR="0030646E" w:rsidRDefault="0030646E" w:rsidP="003064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sz w:val="20"/>
          <w:szCs w:val="20"/>
          <w:lang w:val="en-IN" w:eastAsia="en-IN"/>
        </w:rPr>
      </w:pPr>
      <w:hyperlink r:id="rId20" w:history="1">
        <w:r w:rsidRPr="00E331E4">
          <w:rPr>
            <w:rStyle w:val="Hyperlink"/>
            <w:rFonts w:ascii="Consolas" w:eastAsia="Times New Roman" w:hAnsi="Consolas" w:cs="Courier New"/>
            <w:sz w:val="20"/>
            <w:szCs w:val="20"/>
            <w:lang w:val="en-IN" w:eastAsia="en-IN"/>
          </w:rPr>
          <w:t>https://raw.githubusercontent.com/typicode/demo/master/db.json</w:t>
        </w:r>
      </w:hyperlink>
    </w:p>
    <w:p w14:paraId="37BDA080" w14:textId="6DD6DD93" w:rsidR="0030646E" w:rsidRPr="00A01D2F" w:rsidRDefault="0030646E" w:rsidP="003064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EE0000"/>
          <w:sz w:val="20"/>
          <w:szCs w:val="20"/>
          <w:lang w:val="en-IN" w:eastAsia="en-IN"/>
        </w:rPr>
      </w:pPr>
      <w:hyperlink r:id="rId21" w:history="1">
        <w:r w:rsidRPr="00A01D2F">
          <w:rPr>
            <w:rStyle w:val="Hyperlink"/>
            <w:rFonts w:ascii="Consolas" w:eastAsia="Times New Roman" w:hAnsi="Consolas" w:cs="Courier New"/>
            <w:color w:val="EE0000"/>
            <w:sz w:val="20"/>
            <w:szCs w:val="20"/>
            <w:lang w:val="en-IN" w:eastAsia="en-IN"/>
          </w:rPr>
          <w:t>https://www.worldometers.info/world-population/population-by-country/</w:t>
        </w:r>
      </w:hyperlink>
    </w:p>
    <w:p w14:paraId="2D09E977" w14:textId="5AAC3E7B" w:rsidR="0030646E" w:rsidRDefault="0062239D" w:rsidP="003064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sz w:val="20"/>
          <w:szCs w:val="20"/>
          <w:lang w:val="en-IN" w:eastAsia="en-IN"/>
        </w:rPr>
      </w:pPr>
      <w:hyperlink r:id="rId22" w:history="1">
        <w:r w:rsidRPr="00127934">
          <w:rPr>
            <w:rStyle w:val="Hyperlink"/>
            <w:rFonts w:ascii="Consolas" w:eastAsia="Times New Roman" w:hAnsi="Consolas" w:cs="Courier New"/>
            <w:color w:val="EE0000"/>
            <w:sz w:val="20"/>
            <w:szCs w:val="20"/>
            <w:lang w:val="en-IN" w:eastAsia="en-IN"/>
          </w:rPr>
          <w:t>https://en.wikipedia.org/wiki/List_of_countries_by_GDP_(nominal)</w:t>
        </w:r>
      </w:hyperlink>
      <w:bookmarkStart w:id="1" w:name="_Hlk203071424"/>
      <w:r w:rsidR="00127934">
        <w:rPr>
          <w:rFonts w:ascii="Consolas" w:eastAsia="Times New Roman" w:hAnsi="Consolas" w:cs="Courier New"/>
          <w:sz w:val="20"/>
          <w:szCs w:val="20"/>
          <w:lang w:val="en-IN" w:eastAsia="en-IN"/>
        </w:rPr>
        <w:t xml:space="preserve">  </w:t>
      </w:r>
    </w:p>
    <w:p w14:paraId="3ADDD13B" w14:textId="70028F27" w:rsidR="0062239D" w:rsidRDefault="00371195" w:rsidP="003064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sz w:val="20"/>
          <w:szCs w:val="20"/>
          <w:lang w:val="en-IN" w:eastAsia="en-IN"/>
        </w:rPr>
      </w:pPr>
      <w:hyperlink r:id="rId23" w:history="1">
        <w:r w:rsidRPr="00E331E4">
          <w:rPr>
            <w:rStyle w:val="Hyperlink"/>
            <w:rFonts w:ascii="Consolas" w:eastAsia="Times New Roman" w:hAnsi="Consolas" w:cs="Courier New"/>
            <w:sz w:val="20"/>
            <w:szCs w:val="20"/>
            <w:lang w:val="en-IN" w:eastAsia="en-IN"/>
          </w:rPr>
          <w:t>https://archive.ics.uci.edu/ml/machine-learning-databases/adult/adult.dat</w:t>
        </w:r>
        <w:bookmarkEnd w:id="1"/>
        <w:r w:rsidRPr="00E331E4">
          <w:rPr>
            <w:rStyle w:val="Hyperlink"/>
            <w:rFonts w:ascii="Consolas" w:eastAsia="Times New Roman" w:hAnsi="Consolas" w:cs="Courier New"/>
            <w:sz w:val="20"/>
            <w:szCs w:val="20"/>
            <w:lang w:val="en-IN" w:eastAsia="en-IN"/>
          </w:rPr>
          <w:t>a</w:t>
        </w:r>
      </w:hyperlink>
    </w:p>
    <w:p w14:paraId="0AE0454C" w14:textId="7637E055" w:rsidR="00371195" w:rsidRDefault="000D206B" w:rsidP="003064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sz w:val="20"/>
          <w:szCs w:val="20"/>
          <w:lang w:val="en-IN" w:eastAsia="en-IN"/>
        </w:rPr>
      </w:pPr>
      <w:hyperlink r:id="rId24" w:history="1">
        <w:r w:rsidRPr="00E331E4">
          <w:rPr>
            <w:rStyle w:val="Hyperlink"/>
            <w:rFonts w:ascii="Consolas" w:eastAsia="Times New Roman" w:hAnsi="Consolas" w:cs="Courier New"/>
            <w:sz w:val="20"/>
            <w:szCs w:val="20"/>
            <w:lang w:val="en-IN" w:eastAsia="en-IN"/>
          </w:rPr>
          <w:t>https://archive.ics.uci.edu/ml/machine-learning-databases/iris/iris.data</w:t>
        </w:r>
      </w:hyperlink>
    </w:p>
    <w:p w14:paraId="7AAC1AF7" w14:textId="754E4B6A" w:rsidR="000D206B" w:rsidRPr="00EC56B8" w:rsidRDefault="000D206B" w:rsidP="003064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nsolas" w:eastAsia="Times New Roman" w:hAnsi="Consolas" w:cs="Courier New"/>
          <w:color w:val="EE0000"/>
          <w:sz w:val="20"/>
          <w:szCs w:val="20"/>
          <w:lang w:val="en-IN" w:eastAsia="en-IN"/>
        </w:rPr>
      </w:pPr>
      <w:hyperlink r:id="rId25" w:history="1">
        <w:r w:rsidRPr="00EC56B8">
          <w:rPr>
            <w:rStyle w:val="Hyperlink"/>
            <w:rFonts w:ascii="Consolas" w:eastAsia="Times New Roman" w:hAnsi="Consolas" w:cs="Courier New"/>
            <w:color w:val="EE0000"/>
            <w:sz w:val="20"/>
            <w:szCs w:val="20"/>
            <w:lang w:eastAsia="en-IN"/>
          </w:rPr>
          <w:t>archive.ics.uci.edu/ml/machine-learning-databases/auto-mpg/auto-mpg.data</w:t>
        </w:r>
      </w:hyperlink>
    </w:p>
    <w:p w14:paraId="1AD57C9C" w14:textId="77777777" w:rsidR="0030646E" w:rsidRDefault="0030646E" w:rsidP="0030646E">
      <w:pPr>
        <w:pStyle w:val="ListParagraph"/>
      </w:pPr>
    </w:p>
    <w:p w14:paraId="593B5677" w14:textId="334C51C3" w:rsidR="00DC2246" w:rsidRDefault="00DC2246" w:rsidP="00177A25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Reference </w:t>
      </w:r>
      <w:r w:rsidRPr="00303772">
        <w:rPr>
          <w:b/>
          <w:bCs/>
          <w:sz w:val="28"/>
          <w:szCs w:val="28"/>
        </w:rPr>
        <w:t xml:space="preserve"> Links:</w:t>
      </w:r>
    </w:p>
    <w:p w14:paraId="2881ADDD" w14:textId="23A6750A" w:rsidR="007A7E45" w:rsidRPr="007A7E45" w:rsidRDefault="007A7E45" w:rsidP="007A7E45">
      <w:pPr>
        <w:pStyle w:val="ListParagraph"/>
        <w:rPr>
          <w:sz w:val="24"/>
          <w:szCs w:val="24"/>
        </w:rPr>
      </w:pPr>
      <w:hyperlink r:id="rId26" w:history="1">
        <w:r w:rsidRPr="007A7E45">
          <w:rPr>
            <w:rStyle w:val="Hyperlink"/>
            <w:sz w:val="24"/>
            <w:szCs w:val="24"/>
          </w:rPr>
          <w:t>Automated Data Extraction and Transformation Using Python, OpenAI, and AWS | Data Science Blog</w:t>
        </w:r>
      </w:hyperlink>
    </w:p>
    <w:p w14:paraId="651B0929" w14:textId="77777777" w:rsidR="00DC2246" w:rsidRDefault="00DC2246" w:rsidP="0030646E">
      <w:pPr>
        <w:pStyle w:val="ListParagraph"/>
      </w:pPr>
    </w:p>
    <w:sectPr w:rsidR="00DC2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8F1738"/>
    <w:multiLevelType w:val="hybridMultilevel"/>
    <w:tmpl w:val="4D82E5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3B364BF"/>
    <w:multiLevelType w:val="hybridMultilevel"/>
    <w:tmpl w:val="9A76291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AD73754"/>
    <w:multiLevelType w:val="hybridMultilevel"/>
    <w:tmpl w:val="C16489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3C345E4D"/>
    <w:multiLevelType w:val="hybridMultilevel"/>
    <w:tmpl w:val="0A4439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8EA08E9"/>
    <w:multiLevelType w:val="multilevel"/>
    <w:tmpl w:val="ED2A0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016AC3"/>
    <w:multiLevelType w:val="multilevel"/>
    <w:tmpl w:val="0B227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8601C0"/>
    <w:multiLevelType w:val="multilevel"/>
    <w:tmpl w:val="9DBE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5AF522F6"/>
    <w:multiLevelType w:val="multilevel"/>
    <w:tmpl w:val="C848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602F353F"/>
    <w:multiLevelType w:val="multilevel"/>
    <w:tmpl w:val="F1088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53095F"/>
    <w:multiLevelType w:val="hybridMultilevel"/>
    <w:tmpl w:val="8710FC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B5F57E7"/>
    <w:multiLevelType w:val="multilevel"/>
    <w:tmpl w:val="F0243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23B061A"/>
    <w:multiLevelType w:val="multilevel"/>
    <w:tmpl w:val="A75AA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7E1A0DBB"/>
    <w:multiLevelType w:val="hybridMultilevel"/>
    <w:tmpl w:val="0330A1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F954DBF"/>
    <w:multiLevelType w:val="multilevel"/>
    <w:tmpl w:val="A712E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BE6451"/>
    <w:multiLevelType w:val="multilevel"/>
    <w:tmpl w:val="A01CD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022440">
    <w:abstractNumId w:val="26"/>
  </w:num>
  <w:num w:numId="2" w16cid:durableId="1103307176">
    <w:abstractNumId w:val="13"/>
  </w:num>
  <w:num w:numId="3" w16cid:durableId="1672878837">
    <w:abstractNumId w:val="11"/>
  </w:num>
  <w:num w:numId="4" w16cid:durableId="1831212330">
    <w:abstractNumId w:val="32"/>
  </w:num>
  <w:num w:numId="5" w16cid:durableId="2140881924">
    <w:abstractNumId w:val="15"/>
  </w:num>
  <w:num w:numId="6" w16cid:durableId="1764916734">
    <w:abstractNumId w:val="19"/>
  </w:num>
  <w:num w:numId="7" w16cid:durableId="1759600415">
    <w:abstractNumId w:val="22"/>
  </w:num>
  <w:num w:numId="8" w16cid:durableId="346714883">
    <w:abstractNumId w:val="9"/>
  </w:num>
  <w:num w:numId="9" w16cid:durableId="868908645">
    <w:abstractNumId w:val="7"/>
  </w:num>
  <w:num w:numId="10" w16cid:durableId="775830520">
    <w:abstractNumId w:val="6"/>
  </w:num>
  <w:num w:numId="11" w16cid:durableId="1051804509">
    <w:abstractNumId w:val="5"/>
  </w:num>
  <w:num w:numId="12" w16cid:durableId="456601787">
    <w:abstractNumId w:val="4"/>
  </w:num>
  <w:num w:numId="13" w16cid:durableId="1083454043">
    <w:abstractNumId w:val="8"/>
  </w:num>
  <w:num w:numId="14" w16cid:durableId="214588617">
    <w:abstractNumId w:val="3"/>
  </w:num>
  <w:num w:numId="15" w16cid:durableId="1269923754">
    <w:abstractNumId w:val="2"/>
  </w:num>
  <w:num w:numId="16" w16cid:durableId="1269770839">
    <w:abstractNumId w:val="1"/>
  </w:num>
  <w:num w:numId="17" w16cid:durableId="11341761">
    <w:abstractNumId w:val="0"/>
  </w:num>
  <w:num w:numId="18" w16cid:durableId="1584871118">
    <w:abstractNumId w:val="16"/>
  </w:num>
  <w:num w:numId="19" w16cid:durableId="58600188">
    <w:abstractNumId w:val="18"/>
  </w:num>
  <w:num w:numId="20" w16cid:durableId="642276849">
    <w:abstractNumId w:val="28"/>
  </w:num>
  <w:num w:numId="21" w16cid:durableId="1488983979">
    <w:abstractNumId w:val="21"/>
  </w:num>
  <w:num w:numId="22" w16cid:durableId="1640651918">
    <w:abstractNumId w:val="12"/>
  </w:num>
  <w:num w:numId="23" w16cid:durableId="629433880">
    <w:abstractNumId w:val="34"/>
  </w:num>
  <w:num w:numId="24" w16cid:durableId="120735571">
    <w:abstractNumId w:val="20"/>
  </w:num>
  <w:num w:numId="25" w16cid:durableId="1819375014">
    <w:abstractNumId w:val="10"/>
  </w:num>
  <w:num w:numId="26" w16cid:durableId="368189054">
    <w:abstractNumId w:val="35"/>
  </w:num>
  <w:num w:numId="27" w16cid:durableId="150683399">
    <w:abstractNumId w:val="17"/>
  </w:num>
  <w:num w:numId="28" w16cid:durableId="181867758">
    <w:abstractNumId w:val="14"/>
  </w:num>
  <w:num w:numId="29" w16cid:durableId="1063723786">
    <w:abstractNumId w:val="30"/>
  </w:num>
  <w:num w:numId="30" w16cid:durableId="2031838526">
    <w:abstractNumId w:val="29"/>
  </w:num>
  <w:num w:numId="31" w16cid:durableId="2003701213">
    <w:abstractNumId w:val="23"/>
  </w:num>
  <w:num w:numId="32" w16cid:durableId="992677405">
    <w:abstractNumId w:val="37"/>
  </w:num>
  <w:num w:numId="33" w16cid:durableId="442306659">
    <w:abstractNumId w:val="33"/>
  </w:num>
  <w:num w:numId="34" w16cid:durableId="1458260565">
    <w:abstractNumId w:val="25"/>
  </w:num>
  <w:num w:numId="35" w16cid:durableId="713622562">
    <w:abstractNumId w:val="36"/>
  </w:num>
  <w:num w:numId="36" w16cid:durableId="1112819714">
    <w:abstractNumId w:val="24"/>
  </w:num>
  <w:num w:numId="37" w16cid:durableId="1201553039">
    <w:abstractNumId w:val="31"/>
  </w:num>
  <w:num w:numId="38" w16cid:durableId="9106985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0F"/>
    <w:rsid w:val="00002E57"/>
    <w:rsid w:val="00003E7D"/>
    <w:rsid w:val="0002242A"/>
    <w:rsid w:val="00037F5F"/>
    <w:rsid w:val="00045631"/>
    <w:rsid w:val="0005289C"/>
    <w:rsid w:val="00055F83"/>
    <w:rsid w:val="00056B48"/>
    <w:rsid w:val="000876AD"/>
    <w:rsid w:val="000B4892"/>
    <w:rsid w:val="000D206B"/>
    <w:rsid w:val="000D4613"/>
    <w:rsid w:val="000D6BA5"/>
    <w:rsid w:val="000E3981"/>
    <w:rsid w:val="00106289"/>
    <w:rsid w:val="00120418"/>
    <w:rsid w:val="00127934"/>
    <w:rsid w:val="00143DB7"/>
    <w:rsid w:val="00146602"/>
    <w:rsid w:val="00176F6C"/>
    <w:rsid w:val="00177A25"/>
    <w:rsid w:val="001C5410"/>
    <w:rsid w:val="001D1EDF"/>
    <w:rsid w:val="001F3693"/>
    <w:rsid w:val="001F4C10"/>
    <w:rsid w:val="001F5BC5"/>
    <w:rsid w:val="001F6DA8"/>
    <w:rsid w:val="002014AD"/>
    <w:rsid w:val="00211523"/>
    <w:rsid w:val="0022247D"/>
    <w:rsid w:val="00265789"/>
    <w:rsid w:val="002728D5"/>
    <w:rsid w:val="002957EF"/>
    <w:rsid w:val="002A58A6"/>
    <w:rsid w:val="002A6752"/>
    <w:rsid w:val="002D66AD"/>
    <w:rsid w:val="002D6BEA"/>
    <w:rsid w:val="002F3127"/>
    <w:rsid w:val="00303772"/>
    <w:rsid w:val="0030646E"/>
    <w:rsid w:val="003108D1"/>
    <w:rsid w:val="003270A6"/>
    <w:rsid w:val="003335E5"/>
    <w:rsid w:val="00335F98"/>
    <w:rsid w:val="0035597A"/>
    <w:rsid w:val="00367703"/>
    <w:rsid w:val="00371195"/>
    <w:rsid w:val="003956EA"/>
    <w:rsid w:val="003C10CC"/>
    <w:rsid w:val="003C25E6"/>
    <w:rsid w:val="003C336E"/>
    <w:rsid w:val="003E68AC"/>
    <w:rsid w:val="0041601E"/>
    <w:rsid w:val="00430E0B"/>
    <w:rsid w:val="00434C59"/>
    <w:rsid w:val="004664D7"/>
    <w:rsid w:val="00467430"/>
    <w:rsid w:val="004D25BF"/>
    <w:rsid w:val="0050510A"/>
    <w:rsid w:val="00541152"/>
    <w:rsid w:val="005423E8"/>
    <w:rsid w:val="0054422F"/>
    <w:rsid w:val="00585609"/>
    <w:rsid w:val="00591582"/>
    <w:rsid w:val="005946AE"/>
    <w:rsid w:val="005C2879"/>
    <w:rsid w:val="005F5223"/>
    <w:rsid w:val="00601BF0"/>
    <w:rsid w:val="00602BCA"/>
    <w:rsid w:val="00617B23"/>
    <w:rsid w:val="0062239D"/>
    <w:rsid w:val="00633CEE"/>
    <w:rsid w:val="00645252"/>
    <w:rsid w:val="00671776"/>
    <w:rsid w:val="006849BF"/>
    <w:rsid w:val="006876D5"/>
    <w:rsid w:val="00693229"/>
    <w:rsid w:val="006B4820"/>
    <w:rsid w:val="006D3D74"/>
    <w:rsid w:val="0071416B"/>
    <w:rsid w:val="007313DE"/>
    <w:rsid w:val="00731E93"/>
    <w:rsid w:val="007429E7"/>
    <w:rsid w:val="00750002"/>
    <w:rsid w:val="00780BB1"/>
    <w:rsid w:val="007A7E45"/>
    <w:rsid w:val="007B171D"/>
    <w:rsid w:val="007B61B0"/>
    <w:rsid w:val="007C19A6"/>
    <w:rsid w:val="007D564F"/>
    <w:rsid w:val="0080260F"/>
    <w:rsid w:val="00823198"/>
    <w:rsid w:val="0083569A"/>
    <w:rsid w:val="00836604"/>
    <w:rsid w:val="00852D8F"/>
    <w:rsid w:val="00854E81"/>
    <w:rsid w:val="0087188C"/>
    <w:rsid w:val="008B2C92"/>
    <w:rsid w:val="008B2D79"/>
    <w:rsid w:val="008C0452"/>
    <w:rsid w:val="008C29FD"/>
    <w:rsid w:val="008E13AF"/>
    <w:rsid w:val="00913B14"/>
    <w:rsid w:val="00937864"/>
    <w:rsid w:val="0095664F"/>
    <w:rsid w:val="00985253"/>
    <w:rsid w:val="009A078F"/>
    <w:rsid w:val="009A5CAF"/>
    <w:rsid w:val="009A67A7"/>
    <w:rsid w:val="009C1DDA"/>
    <w:rsid w:val="009D6C38"/>
    <w:rsid w:val="00A01D2F"/>
    <w:rsid w:val="00A05E6F"/>
    <w:rsid w:val="00A46A5A"/>
    <w:rsid w:val="00A472A1"/>
    <w:rsid w:val="00A50D37"/>
    <w:rsid w:val="00A9204E"/>
    <w:rsid w:val="00A92EE6"/>
    <w:rsid w:val="00AB3411"/>
    <w:rsid w:val="00AD4B91"/>
    <w:rsid w:val="00AE70FD"/>
    <w:rsid w:val="00B42749"/>
    <w:rsid w:val="00B4521E"/>
    <w:rsid w:val="00B562FE"/>
    <w:rsid w:val="00B847F8"/>
    <w:rsid w:val="00BA0138"/>
    <w:rsid w:val="00BB4FF3"/>
    <w:rsid w:val="00BD7ED5"/>
    <w:rsid w:val="00BE64FA"/>
    <w:rsid w:val="00C16A36"/>
    <w:rsid w:val="00C30749"/>
    <w:rsid w:val="00C4352F"/>
    <w:rsid w:val="00C563EE"/>
    <w:rsid w:val="00C6083F"/>
    <w:rsid w:val="00C664DD"/>
    <w:rsid w:val="00C95419"/>
    <w:rsid w:val="00CA62AB"/>
    <w:rsid w:val="00CB5C74"/>
    <w:rsid w:val="00CD7F81"/>
    <w:rsid w:val="00D30D79"/>
    <w:rsid w:val="00D41EDA"/>
    <w:rsid w:val="00D4514C"/>
    <w:rsid w:val="00D6549E"/>
    <w:rsid w:val="00D6764A"/>
    <w:rsid w:val="00D922D6"/>
    <w:rsid w:val="00DC2246"/>
    <w:rsid w:val="00E05FCD"/>
    <w:rsid w:val="00E24487"/>
    <w:rsid w:val="00E40A80"/>
    <w:rsid w:val="00E450A8"/>
    <w:rsid w:val="00E4746C"/>
    <w:rsid w:val="00E53141"/>
    <w:rsid w:val="00EC248B"/>
    <w:rsid w:val="00EC56B8"/>
    <w:rsid w:val="00EC64F3"/>
    <w:rsid w:val="00ED5996"/>
    <w:rsid w:val="00EE21C8"/>
    <w:rsid w:val="00F1180F"/>
    <w:rsid w:val="00F11AC3"/>
    <w:rsid w:val="00F36A43"/>
    <w:rsid w:val="00F37CCD"/>
    <w:rsid w:val="00F5084D"/>
    <w:rsid w:val="00F67FF8"/>
    <w:rsid w:val="00F73852"/>
    <w:rsid w:val="00FD60A9"/>
    <w:rsid w:val="00FE167B"/>
    <w:rsid w:val="00FF4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B8F93"/>
  <w15:chartTrackingRefBased/>
  <w15:docId w15:val="{7CF100C6-3749-497B-B0FC-474660BD0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80260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0646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F522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6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8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2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3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5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raw.githubusercontent.com/selva86/datasets/master/BostonHousing.csv" TargetMode="External"/><Relationship Id="rId26" Type="http://schemas.openxmlformats.org/officeDocument/2006/relationships/hyperlink" Target="https://nycdatascience.com/blog/python/automated-data-extraction-and-transformation-using-python-openai-and-aws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worldometers.info/world-population/population-by-country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hyperlink" Target="https://people.sc.fsu.edu/~jburkardt/data/csv/airtravel.csv" TargetMode="External"/><Relationship Id="rId25" Type="http://schemas.openxmlformats.org/officeDocument/2006/relationships/hyperlink" Target="https://archive.ics.uci.edu/ml/machine-learning-databases/auto-mpg/auto-mpg.data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w3.org/WAI/ER/tests/xhtml/testfiles/resources/pdf/dummy.pdf" TargetMode="External"/><Relationship Id="rId20" Type="http://schemas.openxmlformats.org/officeDocument/2006/relationships/hyperlink" Target="https://raw.githubusercontent.com/typicode/demo/master/db.jso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hyperlink" Target="https://archive.ics.uci.edu/ml/machine-learning-databases/iris/iris.data" TargetMode="Externa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hyperlink" Target="https://archive.ics.uci.edu/ml/machine-learning-databases/adult/adult.data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randomuser.me/api/?results=10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en.wikipedia.org/wiki/List_of_countries_by_GDP_(nominal)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me_sfsle7u\AppData\Local\Microsoft\Office\16.0\DTS\en-IN%7b67CC6DE4-548C-4121-B0A1-B0B2BA6A31A0%7d\%7bE477E1EF-AE41-4EBC-B7AF-06281DFE81F5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{E477E1EF-AE41-4EBC-B7AF-06281DFE81F5}tf02786999_win32</Template>
  <TotalTime>483</TotalTime>
  <Pages>13</Pages>
  <Words>2120</Words>
  <Characters>12086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Mehattar</dc:creator>
  <cp:keywords/>
  <dc:description/>
  <cp:lastModifiedBy>Raj Mehattar</cp:lastModifiedBy>
  <cp:revision>160</cp:revision>
  <cp:lastPrinted>2025-07-10T15:14:00Z</cp:lastPrinted>
  <dcterms:created xsi:type="dcterms:W3CDTF">2025-07-10T06:49:00Z</dcterms:created>
  <dcterms:modified xsi:type="dcterms:W3CDTF">2025-07-10T15:50:00Z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